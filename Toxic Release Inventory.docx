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8F194C">
      <w:pPr>
        <w:ind w:left="100"/>
        <w:rPr>
          <w:rFonts w:asciiTheme="minorHAnsi" w:hAnsiTheme="minorHAnsi" w:cstheme="minorHAnsi"/>
          <w:sz w:val="24"/>
          <w:szCs w:val="24"/>
        </w:rPr>
      </w:pPr>
      <w:r w:rsidRPr="00FA1349">
        <w:rPr>
          <w:rFonts w:asciiTheme="minorHAnsi" w:hAnsiTheme="minorHAnsi" w:cstheme="minorHAnsi"/>
          <w:sz w:val="24"/>
          <w:szCs w:val="24"/>
        </w:rPr>
        <w:t>Project Name</w:t>
      </w:r>
      <w:r w:rsidRPr="00FA1349">
        <w:rPr>
          <w:rFonts w:asciiTheme="minorHAnsi" w:hAnsiTheme="minorHAnsi" w:cstheme="minorHAnsi"/>
          <w:sz w:val="24"/>
          <w:szCs w:val="24"/>
        </w:rPr>
        <w:t xml:space="preserve">: </w:t>
      </w:r>
      <w:r w:rsidRPr="00FA1349">
        <w:rPr>
          <w:rFonts w:asciiTheme="minorHAnsi" w:hAnsiTheme="minorHAnsi" w:cstheme="minorHAnsi"/>
          <w:sz w:val="24"/>
          <w:szCs w:val="24"/>
        </w:rPr>
        <w:t>Toxics Release Inventory</w:t>
      </w:r>
    </w:p>
    <w:p w:rsidR="00BF1CBA" w:rsidRPr="00FA1349" w:rsidRDefault="00BF1CBA">
      <w:pPr>
        <w:spacing w:before="8" w:line="1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8F194C">
      <w:pPr>
        <w:ind w:left="100"/>
        <w:rPr>
          <w:rFonts w:asciiTheme="minorHAnsi" w:hAnsiTheme="minorHAnsi" w:cstheme="minorHAnsi"/>
          <w:sz w:val="24"/>
          <w:szCs w:val="24"/>
        </w:rPr>
      </w:pPr>
      <w:r w:rsidRPr="00FA1349">
        <w:rPr>
          <w:rFonts w:asciiTheme="minorHAnsi" w:hAnsiTheme="minorHAnsi" w:cstheme="minorHAnsi"/>
          <w:b/>
          <w:color w:val="365F91"/>
          <w:sz w:val="24"/>
          <w:szCs w:val="24"/>
        </w:rPr>
        <w:t>Contents</w:t>
      </w:r>
    </w:p>
    <w:p w:rsidR="00BF1CBA" w:rsidRPr="00FA1349" w:rsidRDefault="008F194C">
      <w:pPr>
        <w:spacing w:before="46"/>
        <w:ind w:left="540"/>
        <w:rPr>
          <w:rFonts w:asciiTheme="minorHAnsi" w:hAnsiTheme="minorHAnsi" w:cstheme="minorHAnsi"/>
          <w:sz w:val="24"/>
          <w:szCs w:val="24"/>
        </w:rPr>
      </w:pPr>
      <w:r w:rsidRPr="00FA1349">
        <w:rPr>
          <w:rFonts w:asciiTheme="minorHAnsi" w:hAnsiTheme="minorHAnsi" w:cstheme="minorHAnsi"/>
          <w:sz w:val="24"/>
          <w:szCs w:val="24"/>
        </w:rPr>
        <w:t>IS631-Enterprise Database Management........................................................................................1</w:t>
      </w:r>
    </w:p>
    <w:p w:rsidR="00BF1CBA" w:rsidRPr="00FA1349" w:rsidRDefault="00BF1CBA">
      <w:pPr>
        <w:spacing w:before="9" w:line="100" w:lineRule="exact"/>
        <w:rPr>
          <w:rFonts w:asciiTheme="minorHAnsi" w:hAnsiTheme="minorHAnsi" w:cstheme="minorHAnsi"/>
          <w:sz w:val="24"/>
          <w:szCs w:val="24"/>
        </w:rPr>
      </w:pPr>
    </w:p>
    <w:p w:rsidR="00BF1CBA" w:rsidRPr="00FA1349" w:rsidRDefault="008F194C">
      <w:pPr>
        <w:ind w:left="100"/>
        <w:rPr>
          <w:rFonts w:asciiTheme="minorHAnsi" w:hAnsiTheme="minorHAnsi" w:cstheme="minorHAnsi"/>
          <w:sz w:val="24"/>
          <w:szCs w:val="24"/>
        </w:rPr>
      </w:pPr>
      <w:r w:rsidRPr="00FA1349">
        <w:rPr>
          <w:rFonts w:asciiTheme="minorHAnsi" w:hAnsiTheme="minorHAnsi" w:cstheme="minorHAnsi"/>
          <w:sz w:val="24"/>
          <w:szCs w:val="24"/>
        </w:rPr>
        <w:t>1) INTRODUCTION ..............................................................................................................................2</w:t>
      </w:r>
    </w:p>
    <w:p w:rsidR="00BF1CBA" w:rsidRPr="00FA1349" w:rsidRDefault="00BF1CBA">
      <w:pPr>
        <w:spacing w:before="1" w:line="120" w:lineRule="exact"/>
        <w:rPr>
          <w:rFonts w:asciiTheme="minorHAnsi" w:hAnsiTheme="minorHAnsi" w:cstheme="minorHAnsi"/>
          <w:sz w:val="24"/>
          <w:szCs w:val="24"/>
        </w:rPr>
      </w:pPr>
    </w:p>
    <w:p w:rsidR="00BF1CBA" w:rsidRPr="00FA1349" w:rsidRDefault="008F194C">
      <w:pPr>
        <w:ind w:left="100"/>
        <w:rPr>
          <w:rFonts w:asciiTheme="minorHAnsi" w:hAnsiTheme="minorHAnsi" w:cstheme="minorHAnsi"/>
          <w:sz w:val="24"/>
          <w:szCs w:val="24"/>
        </w:rPr>
      </w:pPr>
      <w:r w:rsidRPr="00FA1349">
        <w:rPr>
          <w:rFonts w:asciiTheme="minorHAnsi" w:hAnsiTheme="minorHAnsi" w:cstheme="minorHAnsi"/>
          <w:sz w:val="24"/>
          <w:szCs w:val="24"/>
        </w:rPr>
        <w:t>2) Size of the Database: ......................................................................................</w:t>
      </w:r>
      <w:r w:rsidRPr="00FA1349">
        <w:rPr>
          <w:rFonts w:asciiTheme="minorHAnsi" w:hAnsiTheme="minorHAnsi" w:cstheme="minorHAnsi"/>
          <w:sz w:val="24"/>
          <w:szCs w:val="24"/>
        </w:rPr>
        <w:t>....................................3</w:t>
      </w:r>
    </w:p>
    <w:p w:rsidR="00BF1CBA" w:rsidRPr="00FA1349" w:rsidRDefault="00BF1CBA">
      <w:pPr>
        <w:spacing w:before="9" w:line="100" w:lineRule="exact"/>
        <w:rPr>
          <w:rFonts w:asciiTheme="minorHAnsi" w:hAnsiTheme="minorHAnsi" w:cstheme="minorHAnsi"/>
          <w:sz w:val="24"/>
          <w:szCs w:val="24"/>
        </w:rPr>
      </w:pPr>
    </w:p>
    <w:p w:rsidR="00BF1CBA" w:rsidRPr="00FA1349" w:rsidRDefault="008F194C">
      <w:pPr>
        <w:ind w:left="100"/>
        <w:rPr>
          <w:rFonts w:asciiTheme="minorHAnsi" w:hAnsiTheme="minorHAnsi" w:cstheme="minorHAnsi"/>
          <w:sz w:val="24"/>
          <w:szCs w:val="24"/>
        </w:rPr>
      </w:pPr>
      <w:r w:rsidRPr="00FA1349">
        <w:rPr>
          <w:rFonts w:asciiTheme="minorHAnsi" w:hAnsiTheme="minorHAnsi" w:cstheme="minorHAnsi"/>
          <w:sz w:val="24"/>
          <w:szCs w:val="24"/>
        </w:rPr>
        <w:t xml:space="preserve">3) </w:t>
      </w:r>
      <w:proofErr w:type="gramStart"/>
      <w:r w:rsidRPr="00FA1349">
        <w:rPr>
          <w:rFonts w:asciiTheme="minorHAnsi" w:hAnsiTheme="minorHAnsi" w:cstheme="minorHAnsi"/>
          <w:sz w:val="24"/>
          <w:szCs w:val="24"/>
        </w:rPr>
        <w:t>Entities:...............................................................................................................................................</w:t>
      </w:r>
      <w:proofErr w:type="gramEnd"/>
      <w:r w:rsidRPr="00FA1349">
        <w:rPr>
          <w:rFonts w:asciiTheme="minorHAnsi" w:hAnsiTheme="minorHAnsi" w:cstheme="minorHAnsi"/>
          <w:sz w:val="24"/>
          <w:szCs w:val="24"/>
        </w:rPr>
        <w:t>3</w:t>
      </w:r>
    </w:p>
    <w:p w:rsidR="00BF1CBA" w:rsidRPr="00FA1349" w:rsidRDefault="00BF1CBA">
      <w:pPr>
        <w:spacing w:before="10" w:line="100" w:lineRule="exact"/>
        <w:rPr>
          <w:rFonts w:asciiTheme="minorHAnsi" w:hAnsiTheme="minorHAnsi" w:cstheme="minorHAnsi"/>
          <w:sz w:val="24"/>
          <w:szCs w:val="24"/>
        </w:rPr>
      </w:pPr>
    </w:p>
    <w:p w:rsidR="00BF1CBA" w:rsidRPr="00FA1349" w:rsidRDefault="008F194C">
      <w:pPr>
        <w:ind w:left="100"/>
        <w:rPr>
          <w:rFonts w:asciiTheme="minorHAnsi" w:hAnsiTheme="minorHAnsi" w:cstheme="minorHAnsi"/>
          <w:sz w:val="24"/>
          <w:szCs w:val="24"/>
        </w:rPr>
      </w:pPr>
      <w:r w:rsidRPr="00FA1349">
        <w:rPr>
          <w:rFonts w:asciiTheme="minorHAnsi" w:hAnsiTheme="minorHAnsi" w:cstheme="minorHAnsi"/>
          <w:sz w:val="24"/>
          <w:szCs w:val="24"/>
        </w:rPr>
        <w:t xml:space="preserve">4) Tools/Platform to be </w:t>
      </w:r>
      <w:proofErr w:type="gramStart"/>
      <w:r w:rsidRPr="00FA1349">
        <w:rPr>
          <w:rFonts w:asciiTheme="minorHAnsi" w:hAnsiTheme="minorHAnsi" w:cstheme="minorHAnsi"/>
          <w:sz w:val="24"/>
          <w:szCs w:val="24"/>
        </w:rPr>
        <w:t>used:..............................</w:t>
      </w:r>
      <w:r w:rsidRPr="00FA1349">
        <w:rPr>
          <w:rFonts w:asciiTheme="minorHAnsi" w:hAnsiTheme="minorHAnsi" w:cstheme="minorHAnsi"/>
          <w:sz w:val="24"/>
          <w:szCs w:val="24"/>
        </w:rPr>
        <w:t>....................................................................................</w:t>
      </w:r>
      <w:proofErr w:type="gramEnd"/>
      <w:r w:rsidRPr="00FA1349">
        <w:rPr>
          <w:rFonts w:asciiTheme="minorHAnsi" w:hAnsiTheme="minorHAnsi" w:cstheme="minorHAnsi"/>
          <w:sz w:val="24"/>
          <w:szCs w:val="24"/>
        </w:rPr>
        <w:t>3</w:t>
      </w:r>
    </w:p>
    <w:p w:rsidR="00BF1CBA" w:rsidRPr="00FA1349" w:rsidRDefault="00BF1CBA">
      <w:pPr>
        <w:spacing w:before="1" w:line="120" w:lineRule="exact"/>
        <w:rPr>
          <w:rFonts w:asciiTheme="minorHAnsi" w:hAnsiTheme="minorHAnsi" w:cstheme="minorHAnsi"/>
          <w:sz w:val="24"/>
          <w:szCs w:val="24"/>
        </w:rPr>
      </w:pPr>
    </w:p>
    <w:p w:rsidR="00BF1CBA" w:rsidRPr="00FA1349" w:rsidRDefault="008F194C">
      <w:pPr>
        <w:ind w:left="100"/>
        <w:rPr>
          <w:rFonts w:asciiTheme="minorHAnsi" w:hAnsiTheme="minorHAnsi" w:cstheme="minorHAnsi"/>
          <w:sz w:val="24"/>
          <w:szCs w:val="24"/>
        </w:rPr>
      </w:pPr>
      <w:r w:rsidRPr="00FA1349">
        <w:rPr>
          <w:rFonts w:asciiTheme="minorHAnsi" w:hAnsiTheme="minorHAnsi" w:cstheme="minorHAnsi"/>
          <w:sz w:val="24"/>
          <w:szCs w:val="24"/>
        </w:rPr>
        <w:t>5) DATA ELEMENT DICTINONARY.................................................................................................4</w:t>
      </w:r>
    </w:p>
    <w:p w:rsidR="00BF1CBA" w:rsidRPr="00FA1349" w:rsidRDefault="00BF1CBA">
      <w:pPr>
        <w:spacing w:before="9" w:line="100" w:lineRule="exact"/>
        <w:rPr>
          <w:rFonts w:asciiTheme="minorHAnsi" w:hAnsiTheme="minorHAnsi" w:cstheme="minorHAnsi"/>
          <w:sz w:val="24"/>
          <w:szCs w:val="24"/>
        </w:rPr>
      </w:pPr>
    </w:p>
    <w:p w:rsidR="00BF1CBA" w:rsidRPr="00FA1349" w:rsidRDefault="008F194C">
      <w:pPr>
        <w:ind w:left="100"/>
        <w:rPr>
          <w:rFonts w:asciiTheme="minorHAnsi" w:hAnsiTheme="minorHAnsi" w:cstheme="minorHAnsi"/>
          <w:sz w:val="24"/>
          <w:szCs w:val="24"/>
        </w:rPr>
      </w:pPr>
      <w:r w:rsidRPr="00FA1349">
        <w:rPr>
          <w:rFonts w:asciiTheme="minorHAnsi" w:hAnsiTheme="minorHAnsi" w:cstheme="minorHAnsi"/>
          <w:sz w:val="24"/>
          <w:szCs w:val="24"/>
        </w:rPr>
        <w:t xml:space="preserve">6)     ER </w:t>
      </w:r>
      <w:proofErr w:type="gramStart"/>
      <w:r w:rsidRPr="00FA1349">
        <w:rPr>
          <w:rFonts w:asciiTheme="minorHAnsi" w:hAnsiTheme="minorHAnsi" w:cstheme="minorHAnsi"/>
          <w:sz w:val="24"/>
          <w:szCs w:val="24"/>
        </w:rPr>
        <w:t>Diagram:-</w:t>
      </w:r>
      <w:proofErr w:type="gramEnd"/>
      <w:r w:rsidRPr="00FA1349">
        <w:rPr>
          <w:rFonts w:asciiTheme="minorHAnsi" w:hAnsiTheme="minorHAnsi" w:cstheme="minorHAnsi"/>
          <w:sz w:val="24"/>
          <w:szCs w:val="24"/>
        </w:rPr>
        <w:t>..................................................................................................................................7</w:t>
      </w:r>
    </w:p>
    <w:p w:rsidR="00BF1CBA" w:rsidRPr="00FA1349" w:rsidRDefault="00BF1CBA">
      <w:pPr>
        <w:spacing w:before="1" w:line="120" w:lineRule="exact"/>
        <w:rPr>
          <w:rFonts w:asciiTheme="minorHAnsi" w:hAnsiTheme="minorHAnsi" w:cstheme="minorHAnsi"/>
          <w:sz w:val="24"/>
          <w:szCs w:val="24"/>
        </w:rPr>
      </w:pPr>
    </w:p>
    <w:p w:rsidR="00BF1CBA" w:rsidRPr="00FA1349" w:rsidRDefault="008F194C">
      <w:pPr>
        <w:ind w:left="100"/>
        <w:rPr>
          <w:rFonts w:asciiTheme="minorHAnsi" w:hAnsiTheme="minorHAnsi" w:cstheme="minorHAnsi"/>
          <w:sz w:val="24"/>
          <w:szCs w:val="24"/>
        </w:rPr>
      </w:pPr>
      <w:r w:rsidRPr="00FA1349">
        <w:rPr>
          <w:rFonts w:asciiTheme="minorHAnsi" w:hAnsiTheme="minorHAnsi" w:cstheme="minorHAnsi"/>
          <w:sz w:val="24"/>
          <w:szCs w:val="24"/>
        </w:rPr>
        <w:t xml:space="preserve">7)SQL Queries &amp; </w:t>
      </w:r>
      <w:proofErr w:type="gramStart"/>
      <w:r w:rsidRPr="00FA1349">
        <w:rPr>
          <w:rFonts w:asciiTheme="minorHAnsi" w:hAnsiTheme="minorHAnsi" w:cstheme="minorHAnsi"/>
          <w:sz w:val="24"/>
          <w:szCs w:val="24"/>
        </w:rPr>
        <w:t>Explanation:-</w:t>
      </w:r>
      <w:proofErr w:type="gramEnd"/>
      <w:r w:rsidRPr="00FA1349">
        <w:rPr>
          <w:rFonts w:asciiTheme="minorHAnsi" w:hAnsiTheme="minorHAnsi" w:cstheme="minorHAnsi"/>
          <w:sz w:val="24"/>
          <w:szCs w:val="24"/>
        </w:rPr>
        <w:t xml:space="preserve"> ..........................................................................</w:t>
      </w:r>
      <w:r w:rsidRPr="00FA1349">
        <w:rPr>
          <w:rFonts w:asciiTheme="minorHAnsi" w:hAnsiTheme="minorHAnsi" w:cstheme="minorHAnsi"/>
          <w:sz w:val="24"/>
          <w:szCs w:val="24"/>
        </w:rPr>
        <w:t>...................................8</w:t>
      </w:r>
    </w:p>
    <w:p w:rsidR="00BF1CBA" w:rsidRPr="00FA1349" w:rsidRDefault="00BF1CBA">
      <w:pPr>
        <w:spacing w:before="9" w:line="100" w:lineRule="exact"/>
        <w:rPr>
          <w:rFonts w:asciiTheme="minorHAnsi" w:hAnsiTheme="minorHAnsi" w:cstheme="minorHAnsi"/>
          <w:sz w:val="24"/>
          <w:szCs w:val="24"/>
        </w:rPr>
      </w:pPr>
    </w:p>
    <w:p w:rsidR="00BF1CBA" w:rsidRPr="00FA1349" w:rsidRDefault="008F194C">
      <w:pPr>
        <w:ind w:left="100"/>
        <w:rPr>
          <w:rFonts w:asciiTheme="minorHAnsi" w:hAnsiTheme="minorHAnsi" w:cstheme="minorHAnsi"/>
          <w:sz w:val="24"/>
          <w:szCs w:val="24"/>
        </w:rPr>
      </w:pPr>
      <w:r w:rsidRPr="00FA1349">
        <w:rPr>
          <w:rFonts w:asciiTheme="minorHAnsi" w:hAnsiTheme="minorHAnsi" w:cstheme="minorHAnsi"/>
          <w:sz w:val="24"/>
          <w:szCs w:val="24"/>
        </w:rPr>
        <w:t xml:space="preserve">8)Snapshots Of </w:t>
      </w:r>
      <w:proofErr w:type="gramStart"/>
      <w:r w:rsidRPr="00FA1349">
        <w:rPr>
          <w:rFonts w:asciiTheme="minorHAnsi" w:hAnsiTheme="minorHAnsi" w:cstheme="minorHAnsi"/>
          <w:sz w:val="24"/>
          <w:szCs w:val="24"/>
        </w:rPr>
        <w:t>Results:-</w:t>
      </w:r>
      <w:proofErr w:type="gramEnd"/>
      <w:r w:rsidRPr="00FA1349">
        <w:rPr>
          <w:rFonts w:asciiTheme="minorHAnsi" w:hAnsiTheme="minorHAnsi" w:cstheme="minorHAnsi"/>
          <w:sz w:val="24"/>
          <w:szCs w:val="24"/>
        </w:rPr>
        <w:t>.......................................................................................................................10</w:t>
      </w:r>
    </w:p>
    <w:p w:rsidR="00BF1CBA" w:rsidRPr="00FA1349" w:rsidRDefault="00BF1CBA">
      <w:pPr>
        <w:spacing w:before="1" w:line="120" w:lineRule="exact"/>
        <w:rPr>
          <w:rFonts w:asciiTheme="minorHAnsi" w:hAnsiTheme="minorHAnsi" w:cstheme="minorHAnsi"/>
          <w:sz w:val="24"/>
          <w:szCs w:val="24"/>
        </w:rPr>
      </w:pPr>
    </w:p>
    <w:p w:rsidR="00BF1CBA" w:rsidRPr="00FA1349" w:rsidRDefault="008F194C">
      <w:pPr>
        <w:ind w:left="100"/>
        <w:rPr>
          <w:rFonts w:asciiTheme="minorHAnsi" w:hAnsiTheme="minorHAnsi" w:cstheme="minorHAnsi"/>
          <w:sz w:val="24"/>
          <w:szCs w:val="24"/>
        </w:rPr>
      </w:pPr>
      <w:r w:rsidRPr="00FA1349">
        <w:rPr>
          <w:rFonts w:asciiTheme="minorHAnsi" w:hAnsiTheme="minorHAnsi" w:cstheme="minorHAnsi"/>
          <w:sz w:val="24"/>
          <w:szCs w:val="24"/>
        </w:rPr>
        <w:t>9) Reference...........................................................</w:t>
      </w:r>
      <w:r w:rsidRPr="00FA1349">
        <w:rPr>
          <w:rFonts w:asciiTheme="minorHAnsi" w:hAnsiTheme="minorHAnsi" w:cstheme="minorHAnsi"/>
          <w:sz w:val="24"/>
          <w:szCs w:val="24"/>
        </w:rPr>
        <w:t>...............................................................................11</w:t>
      </w: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before="1" w:line="220" w:lineRule="exact"/>
        <w:rPr>
          <w:rFonts w:asciiTheme="minorHAnsi" w:hAnsiTheme="minorHAnsi" w:cstheme="minorHAnsi"/>
          <w:sz w:val="24"/>
          <w:szCs w:val="24"/>
        </w:rPr>
      </w:pPr>
    </w:p>
    <w:p w:rsidR="00FA1349" w:rsidRPr="00FA1349" w:rsidRDefault="00FA1349">
      <w:pPr>
        <w:spacing w:before="1" w:line="220" w:lineRule="exact"/>
        <w:rPr>
          <w:rFonts w:asciiTheme="minorHAnsi" w:hAnsiTheme="minorHAnsi" w:cstheme="minorHAnsi"/>
          <w:sz w:val="24"/>
          <w:szCs w:val="24"/>
        </w:rPr>
      </w:pPr>
    </w:p>
    <w:p w:rsidR="00FA1349" w:rsidRPr="00FA1349" w:rsidRDefault="00FA1349">
      <w:pPr>
        <w:spacing w:before="1" w:line="220" w:lineRule="exact"/>
        <w:rPr>
          <w:rFonts w:asciiTheme="minorHAnsi" w:hAnsiTheme="minorHAnsi" w:cstheme="minorHAnsi"/>
          <w:sz w:val="24"/>
          <w:szCs w:val="24"/>
        </w:rPr>
      </w:pPr>
    </w:p>
    <w:p w:rsidR="00FA1349" w:rsidRPr="00FA1349" w:rsidRDefault="00FA1349">
      <w:pPr>
        <w:spacing w:before="1" w:line="220" w:lineRule="exact"/>
        <w:rPr>
          <w:rFonts w:asciiTheme="minorHAnsi" w:hAnsiTheme="minorHAnsi" w:cstheme="minorHAnsi"/>
          <w:sz w:val="24"/>
          <w:szCs w:val="24"/>
        </w:rPr>
      </w:pPr>
    </w:p>
    <w:p w:rsidR="00FA1349" w:rsidRPr="00FA1349" w:rsidRDefault="00FA1349">
      <w:pPr>
        <w:spacing w:before="1" w:line="220" w:lineRule="exact"/>
        <w:rPr>
          <w:rFonts w:asciiTheme="minorHAnsi" w:hAnsiTheme="minorHAnsi" w:cstheme="minorHAnsi"/>
          <w:sz w:val="24"/>
          <w:szCs w:val="24"/>
        </w:rPr>
      </w:pPr>
    </w:p>
    <w:p w:rsidR="00FA1349" w:rsidRPr="00FA1349" w:rsidRDefault="00FA1349">
      <w:pPr>
        <w:spacing w:before="1" w:line="220" w:lineRule="exact"/>
        <w:rPr>
          <w:rFonts w:asciiTheme="minorHAnsi" w:hAnsiTheme="minorHAnsi" w:cstheme="minorHAnsi"/>
          <w:sz w:val="24"/>
          <w:szCs w:val="24"/>
        </w:rPr>
      </w:pPr>
    </w:p>
    <w:p w:rsidR="00FA1349" w:rsidRPr="00FA1349" w:rsidRDefault="00FA1349">
      <w:pPr>
        <w:spacing w:before="1" w:line="220" w:lineRule="exact"/>
        <w:rPr>
          <w:rFonts w:asciiTheme="minorHAnsi" w:hAnsiTheme="minorHAnsi" w:cstheme="minorHAnsi"/>
          <w:sz w:val="24"/>
          <w:szCs w:val="24"/>
        </w:rPr>
      </w:pPr>
    </w:p>
    <w:p w:rsidR="00FA1349" w:rsidRPr="00FA1349" w:rsidRDefault="00FA1349">
      <w:pPr>
        <w:spacing w:before="1" w:line="220" w:lineRule="exact"/>
        <w:rPr>
          <w:rFonts w:asciiTheme="minorHAnsi" w:hAnsiTheme="minorHAnsi" w:cstheme="minorHAnsi"/>
          <w:sz w:val="24"/>
          <w:szCs w:val="24"/>
        </w:rPr>
      </w:pPr>
    </w:p>
    <w:p w:rsidR="00FA1349" w:rsidRPr="00FA1349" w:rsidRDefault="00FA1349">
      <w:pPr>
        <w:spacing w:before="1" w:line="220" w:lineRule="exact"/>
        <w:rPr>
          <w:rFonts w:asciiTheme="minorHAnsi" w:hAnsiTheme="minorHAnsi" w:cstheme="minorHAnsi"/>
          <w:sz w:val="24"/>
          <w:szCs w:val="24"/>
        </w:rPr>
      </w:pPr>
    </w:p>
    <w:p w:rsidR="00FA1349" w:rsidRPr="00FA1349" w:rsidRDefault="00FA1349">
      <w:pPr>
        <w:spacing w:before="1" w:line="220" w:lineRule="exact"/>
        <w:rPr>
          <w:rFonts w:asciiTheme="minorHAnsi" w:hAnsiTheme="minorHAnsi" w:cstheme="minorHAnsi"/>
          <w:sz w:val="24"/>
          <w:szCs w:val="24"/>
        </w:rPr>
      </w:pPr>
    </w:p>
    <w:p w:rsidR="00FA1349" w:rsidRPr="00FA1349" w:rsidRDefault="00FA1349">
      <w:pPr>
        <w:spacing w:before="1" w:line="220" w:lineRule="exact"/>
        <w:rPr>
          <w:rFonts w:asciiTheme="minorHAnsi" w:hAnsiTheme="minorHAnsi" w:cstheme="minorHAnsi"/>
          <w:sz w:val="24"/>
          <w:szCs w:val="24"/>
        </w:rPr>
      </w:pPr>
    </w:p>
    <w:p w:rsidR="00FA1349" w:rsidRDefault="00FA1349">
      <w:pPr>
        <w:spacing w:before="1" w:line="220" w:lineRule="exact"/>
        <w:rPr>
          <w:rFonts w:asciiTheme="minorHAnsi" w:hAnsiTheme="minorHAnsi" w:cstheme="minorHAnsi"/>
          <w:sz w:val="24"/>
          <w:szCs w:val="24"/>
        </w:rPr>
      </w:pPr>
    </w:p>
    <w:p w:rsidR="00FA1349" w:rsidRPr="00FA1349" w:rsidRDefault="00FA1349">
      <w:pPr>
        <w:spacing w:before="1" w:line="220" w:lineRule="exact"/>
        <w:rPr>
          <w:rFonts w:asciiTheme="minorHAnsi" w:hAnsiTheme="minorHAnsi" w:cstheme="minorHAnsi"/>
          <w:sz w:val="24"/>
          <w:szCs w:val="24"/>
        </w:rPr>
      </w:pPr>
    </w:p>
    <w:p w:rsidR="00FA1349" w:rsidRPr="00FA1349" w:rsidRDefault="00FA1349">
      <w:pPr>
        <w:spacing w:before="1" w:line="220" w:lineRule="exact"/>
        <w:rPr>
          <w:rFonts w:asciiTheme="minorHAnsi" w:hAnsiTheme="minorHAnsi" w:cstheme="minorHAnsi"/>
          <w:sz w:val="24"/>
          <w:szCs w:val="24"/>
        </w:rPr>
      </w:pPr>
    </w:p>
    <w:p w:rsidR="00FA1349" w:rsidRPr="00FA1349" w:rsidRDefault="00FA1349">
      <w:pPr>
        <w:spacing w:before="1" w:line="220" w:lineRule="exact"/>
        <w:rPr>
          <w:rFonts w:asciiTheme="minorHAnsi" w:hAnsiTheme="minorHAnsi" w:cstheme="minorHAnsi"/>
          <w:sz w:val="24"/>
          <w:szCs w:val="24"/>
        </w:rPr>
      </w:pPr>
    </w:p>
    <w:p w:rsidR="00FA1349" w:rsidRPr="00FA1349" w:rsidRDefault="00FA1349">
      <w:pPr>
        <w:spacing w:before="1" w:line="220" w:lineRule="exact"/>
        <w:rPr>
          <w:rFonts w:asciiTheme="minorHAnsi" w:hAnsiTheme="minorHAnsi" w:cstheme="minorHAnsi"/>
          <w:sz w:val="24"/>
          <w:szCs w:val="24"/>
        </w:rPr>
      </w:pPr>
    </w:p>
    <w:p w:rsidR="00FA1349" w:rsidRPr="00FA1349" w:rsidRDefault="00FA1349">
      <w:pPr>
        <w:spacing w:before="1" w:line="220" w:lineRule="exact"/>
        <w:rPr>
          <w:rFonts w:asciiTheme="minorHAnsi" w:hAnsiTheme="minorHAnsi" w:cstheme="minorHAnsi"/>
          <w:sz w:val="24"/>
          <w:szCs w:val="24"/>
        </w:rPr>
      </w:pPr>
    </w:p>
    <w:p w:rsidR="00FA1349" w:rsidRPr="00FA1349" w:rsidRDefault="00FA1349">
      <w:pPr>
        <w:spacing w:before="1" w:line="220" w:lineRule="exact"/>
        <w:rPr>
          <w:rFonts w:asciiTheme="minorHAnsi" w:hAnsiTheme="minorHAnsi" w:cstheme="minorHAnsi"/>
          <w:sz w:val="24"/>
          <w:szCs w:val="24"/>
        </w:rPr>
      </w:pPr>
    </w:p>
    <w:p w:rsidR="00FA1349" w:rsidRPr="00FA1349" w:rsidRDefault="00FA1349">
      <w:pPr>
        <w:spacing w:before="1" w:line="220" w:lineRule="exact"/>
        <w:rPr>
          <w:rFonts w:asciiTheme="minorHAnsi" w:hAnsiTheme="minorHAnsi" w:cstheme="minorHAnsi"/>
          <w:sz w:val="24"/>
          <w:szCs w:val="24"/>
        </w:rPr>
      </w:pPr>
    </w:p>
    <w:p w:rsidR="00BF1CBA" w:rsidRPr="00FA1349" w:rsidRDefault="008F194C" w:rsidP="00FA1349">
      <w:pPr>
        <w:spacing w:before="58"/>
        <w:ind w:left="100"/>
        <w:jc w:val="center"/>
        <w:rPr>
          <w:rFonts w:asciiTheme="minorHAnsi" w:hAnsiTheme="minorHAnsi" w:cstheme="minorHAnsi"/>
          <w:sz w:val="32"/>
          <w:szCs w:val="32"/>
        </w:rPr>
      </w:pPr>
      <w:r w:rsidRPr="00FA1349">
        <w:rPr>
          <w:rFonts w:asciiTheme="minorHAnsi" w:hAnsiTheme="minorHAnsi" w:cstheme="minorHAnsi"/>
          <w:b/>
          <w:sz w:val="32"/>
          <w:szCs w:val="32"/>
        </w:rPr>
        <w:lastRenderedPageBreak/>
        <w:t>1) INTRODUCTION</w:t>
      </w: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before="17" w:line="240" w:lineRule="exact"/>
        <w:rPr>
          <w:rFonts w:asciiTheme="minorHAnsi" w:hAnsiTheme="minorHAnsi" w:cstheme="minorHAnsi"/>
          <w:sz w:val="24"/>
          <w:szCs w:val="24"/>
        </w:rPr>
      </w:pPr>
    </w:p>
    <w:p w:rsidR="00BF1CBA" w:rsidRPr="00FA1349" w:rsidRDefault="008F194C">
      <w:pPr>
        <w:ind w:left="100" w:right="169"/>
        <w:rPr>
          <w:rFonts w:asciiTheme="minorHAnsi" w:hAnsiTheme="minorHAnsi" w:cstheme="minorHAnsi"/>
          <w:sz w:val="24"/>
          <w:szCs w:val="24"/>
        </w:rPr>
      </w:pPr>
      <w:r w:rsidRPr="00FA1349">
        <w:rPr>
          <w:rFonts w:asciiTheme="minorHAnsi" w:hAnsiTheme="minorHAnsi" w:cstheme="minorHAnsi"/>
          <w:sz w:val="24"/>
          <w:szCs w:val="24"/>
        </w:rPr>
        <w:t>The dataset which we have considered is the Toxics Release Inventory compiled by the U.S. Environment Protection Agency (EPA). The dataset contains the information of over 53,000 facilities across the United States which enlists the quant</w:t>
      </w:r>
      <w:r w:rsidRPr="00FA1349">
        <w:rPr>
          <w:rFonts w:asciiTheme="minorHAnsi" w:hAnsiTheme="minorHAnsi" w:cstheme="minorHAnsi"/>
          <w:sz w:val="24"/>
          <w:szCs w:val="24"/>
        </w:rPr>
        <w:t>ities of chemicals managed through disposal or other release, recycling, energy recovery or treatment.</w:t>
      </w:r>
    </w:p>
    <w:p w:rsidR="00BF1CBA" w:rsidRPr="00FA1349" w:rsidRDefault="00BF1CBA">
      <w:pPr>
        <w:spacing w:before="13" w:line="240" w:lineRule="exact"/>
        <w:rPr>
          <w:rFonts w:asciiTheme="minorHAnsi" w:hAnsiTheme="minorHAnsi" w:cstheme="minorHAnsi"/>
          <w:sz w:val="24"/>
          <w:szCs w:val="24"/>
        </w:rPr>
      </w:pPr>
    </w:p>
    <w:p w:rsidR="00BF1CBA" w:rsidRPr="00FA1349" w:rsidRDefault="008F194C">
      <w:pPr>
        <w:ind w:left="100"/>
        <w:rPr>
          <w:rFonts w:asciiTheme="minorHAnsi" w:hAnsiTheme="minorHAnsi" w:cstheme="minorHAnsi"/>
          <w:sz w:val="24"/>
          <w:szCs w:val="24"/>
        </w:rPr>
      </w:pPr>
      <w:r w:rsidRPr="00FA1349">
        <w:rPr>
          <w:rFonts w:asciiTheme="minorHAnsi" w:hAnsiTheme="minorHAnsi" w:cstheme="minorHAnsi"/>
          <w:sz w:val="24"/>
          <w:szCs w:val="24"/>
        </w:rPr>
        <w:t>Approximately 6,300 facilities reported hazardous waste generation to RCRA BR* and also reported</w:t>
      </w:r>
    </w:p>
    <w:p w:rsidR="00BF1CBA" w:rsidRPr="00FA1349" w:rsidRDefault="008F194C">
      <w:pPr>
        <w:spacing w:before="3" w:line="240" w:lineRule="exact"/>
        <w:ind w:left="100" w:right="93"/>
        <w:rPr>
          <w:rFonts w:asciiTheme="minorHAnsi" w:hAnsiTheme="minorHAnsi" w:cstheme="minorHAnsi"/>
          <w:sz w:val="24"/>
          <w:szCs w:val="24"/>
        </w:rPr>
      </w:pPr>
      <w:r w:rsidRPr="00FA1349">
        <w:rPr>
          <w:rFonts w:asciiTheme="minorHAnsi" w:hAnsiTheme="minorHAnsi" w:cstheme="minorHAnsi"/>
          <w:sz w:val="24"/>
          <w:szCs w:val="24"/>
        </w:rPr>
        <w:t>to TRI in 2013. That is, 24% of about 25,900 facilities</w:t>
      </w:r>
      <w:r w:rsidRPr="00FA1349">
        <w:rPr>
          <w:rFonts w:asciiTheme="minorHAnsi" w:hAnsiTheme="minorHAnsi" w:cstheme="minorHAnsi"/>
          <w:sz w:val="24"/>
          <w:szCs w:val="24"/>
        </w:rPr>
        <w:t xml:space="preserve"> reporting hazardous waste generation to RCRA BR also reported to TRI and 29% of about 21,600 TRI filers in RY2013 also reported hazardous</w:t>
      </w:r>
    </w:p>
    <w:p w:rsidR="00BF1CBA" w:rsidRPr="00FA1349" w:rsidRDefault="008F194C">
      <w:pPr>
        <w:spacing w:line="240" w:lineRule="exact"/>
        <w:ind w:left="100"/>
        <w:rPr>
          <w:rFonts w:asciiTheme="minorHAnsi" w:hAnsiTheme="minorHAnsi" w:cstheme="minorHAnsi"/>
          <w:sz w:val="24"/>
          <w:szCs w:val="24"/>
        </w:rPr>
      </w:pPr>
      <w:r w:rsidRPr="00FA1349">
        <w:rPr>
          <w:rFonts w:asciiTheme="minorHAnsi" w:hAnsiTheme="minorHAnsi" w:cstheme="minorHAnsi"/>
          <w:sz w:val="24"/>
          <w:szCs w:val="24"/>
        </w:rPr>
        <w:t>waste generation to RCRA. The goal of EPA’s Toxics Release Inventory (TRI) Program is to</w:t>
      </w:r>
    </w:p>
    <w:p w:rsidR="00BF1CBA" w:rsidRPr="00FA1349" w:rsidRDefault="008F194C">
      <w:pPr>
        <w:spacing w:before="1" w:line="240" w:lineRule="exact"/>
        <w:ind w:left="100" w:right="554"/>
        <w:rPr>
          <w:rFonts w:asciiTheme="minorHAnsi" w:hAnsiTheme="minorHAnsi" w:cstheme="minorHAnsi"/>
          <w:sz w:val="24"/>
          <w:szCs w:val="24"/>
        </w:rPr>
      </w:pPr>
      <w:r w:rsidRPr="00FA1349">
        <w:rPr>
          <w:rFonts w:asciiTheme="minorHAnsi" w:hAnsiTheme="minorHAnsi" w:cstheme="minorHAnsi"/>
          <w:sz w:val="24"/>
          <w:szCs w:val="24"/>
        </w:rPr>
        <w:t>empower citizens and other T</w:t>
      </w:r>
      <w:r w:rsidRPr="00FA1349">
        <w:rPr>
          <w:rFonts w:asciiTheme="minorHAnsi" w:hAnsiTheme="minorHAnsi" w:cstheme="minorHAnsi"/>
          <w:sz w:val="24"/>
          <w:szCs w:val="24"/>
        </w:rPr>
        <w:t>RI stakeholders through information about how toxic chemicals are managed. Using TRI data and EPA’s suite of TRI-related tools, one can:</w:t>
      </w:r>
    </w:p>
    <w:p w:rsidR="00BF1CBA" w:rsidRPr="00FA1349" w:rsidRDefault="008F194C">
      <w:pPr>
        <w:spacing w:line="260" w:lineRule="exact"/>
        <w:ind w:left="460"/>
        <w:rPr>
          <w:rFonts w:asciiTheme="minorHAnsi" w:hAnsiTheme="minorHAnsi" w:cstheme="minorHAnsi"/>
          <w:sz w:val="24"/>
          <w:szCs w:val="24"/>
        </w:rPr>
      </w:pPr>
      <w:proofErr w:type="gramStart"/>
      <w:r w:rsidRPr="00FA1349">
        <w:rPr>
          <w:rFonts w:asciiTheme="minorHAnsi" w:eastAsia="unifont" w:hAnsiTheme="minorHAnsi" w:cstheme="minorHAnsi"/>
          <w:position w:val="-1"/>
          <w:sz w:val="24"/>
          <w:szCs w:val="24"/>
        </w:rPr>
        <w:t xml:space="preserve">  </w:t>
      </w:r>
      <w:r w:rsidRPr="00FA1349">
        <w:rPr>
          <w:rFonts w:asciiTheme="minorHAnsi" w:hAnsiTheme="minorHAnsi" w:cstheme="minorHAnsi"/>
          <w:position w:val="-1"/>
          <w:sz w:val="24"/>
          <w:szCs w:val="24"/>
        </w:rPr>
        <w:t>Identify</w:t>
      </w:r>
      <w:proofErr w:type="gramEnd"/>
      <w:r w:rsidRPr="00FA1349">
        <w:rPr>
          <w:rFonts w:asciiTheme="minorHAnsi" w:hAnsiTheme="minorHAnsi" w:cstheme="minorHAnsi"/>
          <w:position w:val="-1"/>
          <w:sz w:val="24"/>
          <w:szCs w:val="24"/>
        </w:rPr>
        <w:t xml:space="preserve"> potential environmental concerns and gain a better understanding of potential</w:t>
      </w:r>
    </w:p>
    <w:p w:rsidR="00BF1CBA" w:rsidRPr="00FA1349" w:rsidRDefault="008F194C">
      <w:pPr>
        <w:spacing w:line="260" w:lineRule="exact"/>
        <w:ind w:left="460"/>
        <w:rPr>
          <w:rFonts w:asciiTheme="minorHAnsi" w:hAnsiTheme="minorHAnsi" w:cstheme="minorHAnsi"/>
          <w:sz w:val="24"/>
          <w:szCs w:val="24"/>
        </w:rPr>
      </w:pPr>
      <w:proofErr w:type="gramStart"/>
      <w:r w:rsidRPr="00FA1349">
        <w:rPr>
          <w:rFonts w:asciiTheme="minorHAnsi" w:eastAsia="unifont" w:hAnsiTheme="minorHAnsi" w:cstheme="minorHAnsi"/>
          <w:position w:val="-1"/>
          <w:sz w:val="24"/>
          <w:szCs w:val="24"/>
        </w:rPr>
        <w:t xml:space="preserve">  </w:t>
      </w:r>
      <w:r w:rsidRPr="00FA1349">
        <w:rPr>
          <w:rFonts w:asciiTheme="minorHAnsi" w:hAnsiTheme="minorHAnsi" w:cstheme="minorHAnsi"/>
          <w:position w:val="-1"/>
          <w:sz w:val="24"/>
          <w:szCs w:val="24"/>
        </w:rPr>
        <w:t>risks</w:t>
      </w:r>
      <w:proofErr w:type="gramEnd"/>
      <w:r w:rsidRPr="00FA1349">
        <w:rPr>
          <w:rFonts w:asciiTheme="minorHAnsi" w:hAnsiTheme="minorHAnsi" w:cstheme="minorHAnsi"/>
          <w:position w:val="-1"/>
          <w:sz w:val="24"/>
          <w:szCs w:val="24"/>
        </w:rPr>
        <w:t>;</w:t>
      </w:r>
    </w:p>
    <w:p w:rsidR="00BF1CBA" w:rsidRPr="00FA1349" w:rsidRDefault="008F194C">
      <w:pPr>
        <w:spacing w:line="260" w:lineRule="exact"/>
        <w:ind w:left="460"/>
        <w:rPr>
          <w:rFonts w:asciiTheme="minorHAnsi" w:hAnsiTheme="minorHAnsi" w:cstheme="minorHAnsi"/>
          <w:sz w:val="24"/>
          <w:szCs w:val="24"/>
        </w:rPr>
      </w:pPr>
      <w:proofErr w:type="gramStart"/>
      <w:r w:rsidRPr="00FA1349">
        <w:rPr>
          <w:rFonts w:asciiTheme="minorHAnsi" w:eastAsia="unifont" w:hAnsiTheme="minorHAnsi" w:cstheme="minorHAnsi"/>
          <w:position w:val="-1"/>
          <w:sz w:val="24"/>
          <w:szCs w:val="24"/>
        </w:rPr>
        <w:t xml:space="preserve">  </w:t>
      </w:r>
      <w:r w:rsidRPr="00FA1349">
        <w:rPr>
          <w:rFonts w:asciiTheme="minorHAnsi" w:hAnsiTheme="minorHAnsi" w:cstheme="minorHAnsi"/>
          <w:position w:val="-1"/>
          <w:sz w:val="24"/>
          <w:szCs w:val="24"/>
        </w:rPr>
        <w:t>Identify</w:t>
      </w:r>
      <w:proofErr w:type="gramEnd"/>
      <w:r w:rsidRPr="00FA1349">
        <w:rPr>
          <w:rFonts w:asciiTheme="minorHAnsi" w:hAnsiTheme="minorHAnsi" w:cstheme="minorHAnsi"/>
          <w:position w:val="-1"/>
          <w:sz w:val="24"/>
          <w:szCs w:val="24"/>
        </w:rPr>
        <w:t xml:space="preserve"> priorities and opportunities to work with industry, government and</w:t>
      </w:r>
    </w:p>
    <w:p w:rsidR="00BF1CBA" w:rsidRPr="00FA1349" w:rsidRDefault="008F194C">
      <w:pPr>
        <w:spacing w:line="260" w:lineRule="exact"/>
        <w:ind w:left="460"/>
        <w:rPr>
          <w:rFonts w:asciiTheme="minorHAnsi" w:hAnsiTheme="minorHAnsi" w:cstheme="minorHAnsi"/>
          <w:sz w:val="24"/>
          <w:szCs w:val="24"/>
        </w:rPr>
      </w:pPr>
      <w:proofErr w:type="gramStart"/>
      <w:r w:rsidRPr="00FA1349">
        <w:rPr>
          <w:rFonts w:asciiTheme="minorHAnsi" w:eastAsia="unifont" w:hAnsiTheme="minorHAnsi" w:cstheme="minorHAnsi"/>
          <w:position w:val="-1"/>
          <w:sz w:val="24"/>
          <w:szCs w:val="24"/>
        </w:rPr>
        <w:t xml:space="preserve">  </w:t>
      </w:r>
      <w:r w:rsidRPr="00FA1349">
        <w:rPr>
          <w:rFonts w:asciiTheme="minorHAnsi" w:hAnsiTheme="minorHAnsi" w:cstheme="minorHAnsi"/>
          <w:position w:val="-1"/>
          <w:sz w:val="24"/>
          <w:szCs w:val="24"/>
        </w:rPr>
        <w:t>communities</w:t>
      </w:r>
      <w:proofErr w:type="gramEnd"/>
      <w:r w:rsidRPr="00FA1349">
        <w:rPr>
          <w:rFonts w:asciiTheme="minorHAnsi" w:hAnsiTheme="minorHAnsi" w:cstheme="minorHAnsi"/>
          <w:position w:val="-1"/>
          <w:sz w:val="24"/>
          <w:szCs w:val="24"/>
        </w:rPr>
        <w:t xml:space="preserve"> to reduce toxic chemical releases and potential risks associated with them;</w:t>
      </w:r>
    </w:p>
    <w:p w:rsidR="00BF1CBA" w:rsidRPr="00FA1349" w:rsidRDefault="008F194C">
      <w:pPr>
        <w:spacing w:line="260" w:lineRule="exact"/>
        <w:ind w:left="460"/>
        <w:rPr>
          <w:rFonts w:asciiTheme="minorHAnsi" w:hAnsiTheme="minorHAnsi" w:cstheme="minorHAnsi"/>
          <w:sz w:val="24"/>
          <w:szCs w:val="24"/>
        </w:rPr>
      </w:pPr>
      <w:proofErr w:type="gramStart"/>
      <w:r w:rsidRPr="00FA1349">
        <w:rPr>
          <w:rFonts w:asciiTheme="minorHAnsi" w:eastAsia="unifont" w:hAnsiTheme="minorHAnsi" w:cstheme="minorHAnsi"/>
          <w:position w:val="-1"/>
          <w:sz w:val="24"/>
          <w:szCs w:val="24"/>
        </w:rPr>
        <w:t xml:space="preserve">  </w:t>
      </w:r>
      <w:r w:rsidRPr="00FA1349">
        <w:rPr>
          <w:rFonts w:asciiTheme="minorHAnsi" w:hAnsiTheme="minorHAnsi" w:cstheme="minorHAnsi"/>
          <w:position w:val="-1"/>
          <w:sz w:val="24"/>
          <w:szCs w:val="24"/>
        </w:rPr>
        <w:t>Provide</w:t>
      </w:r>
      <w:proofErr w:type="gramEnd"/>
      <w:r w:rsidRPr="00FA1349">
        <w:rPr>
          <w:rFonts w:asciiTheme="minorHAnsi" w:hAnsiTheme="minorHAnsi" w:cstheme="minorHAnsi"/>
          <w:position w:val="-1"/>
          <w:sz w:val="24"/>
          <w:szCs w:val="24"/>
        </w:rPr>
        <w:t xml:space="preserve"> the members of your community with information and insights regarding toxic</w:t>
      </w:r>
    </w:p>
    <w:p w:rsidR="00BF1CBA" w:rsidRPr="00FA1349" w:rsidRDefault="008F194C">
      <w:pPr>
        <w:spacing w:line="260" w:lineRule="exact"/>
        <w:ind w:left="460"/>
        <w:rPr>
          <w:rFonts w:asciiTheme="minorHAnsi" w:hAnsiTheme="minorHAnsi" w:cstheme="minorHAnsi"/>
          <w:sz w:val="24"/>
          <w:szCs w:val="24"/>
        </w:rPr>
      </w:pPr>
      <w:proofErr w:type="gramStart"/>
      <w:r w:rsidRPr="00FA1349">
        <w:rPr>
          <w:rFonts w:asciiTheme="minorHAnsi" w:eastAsia="unifont" w:hAnsiTheme="minorHAnsi" w:cstheme="minorHAnsi"/>
          <w:position w:val="-1"/>
          <w:sz w:val="24"/>
          <w:szCs w:val="24"/>
        </w:rPr>
        <w:t xml:space="preserve">  </w:t>
      </w:r>
      <w:r w:rsidRPr="00FA1349">
        <w:rPr>
          <w:rFonts w:asciiTheme="minorHAnsi" w:hAnsiTheme="minorHAnsi" w:cstheme="minorHAnsi"/>
          <w:position w:val="-1"/>
          <w:sz w:val="24"/>
          <w:szCs w:val="24"/>
        </w:rPr>
        <w:t>chemical</w:t>
      </w:r>
      <w:proofErr w:type="gramEnd"/>
      <w:r w:rsidRPr="00FA1349">
        <w:rPr>
          <w:rFonts w:asciiTheme="minorHAnsi" w:hAnsiTheme="minorHAnsi" w:cstheme="minorHAnsi"/>
          <w:position w:val="-1"/>
          <w:sz w:val="24"/>
          <w:szCs w:val="24"/>
        </w:rPr>
        <w:t xml:space="preserve"> releases and waste management practices in the community;</w:t>
      </w:r>
    </w:p>
    <w:p w:rsidR="00BF1CBA" w:rsidRPr="00FA1349" w:rsidRDefault="008F194C">
      <w:pPr>
        <w:spacing w:line="260" w:lineRule="exact"/>
        <w:ind w:left="460"/>
        <w:rPr>
          <w:rFonts w:asciiTheme="minorHAnsi" w:hAnsiTheme="minorHAnsi" w:cstheme="minorHAnsi"/>
          <w:sz w:val="24"/>
          <w:szCs w:val="24"/>
        </w:rPr>
      </w:pPr>
      <w:proofErr w:type="gramStart"/>
      <w:r w:rsidRPr="00FA1349">
        <w:rPr>
          <w:rFonts w:asciiTheme="minorHAnsi" w:eastAsia="unifont" w:hAnsiTheme="minorHAnsi" w:cstheme="minorHAnsi"/>
          <w:position w:val="-1"/>
          <w:sz w:val="24"/>
          <w:szCs w:val="24"/>
        </w:rPr>
        <w:t xml:space="preserve">  </w:t>
      </w:r>
      <w:r w:rsidRPr="00FA1349">
        <w:rPr>
          <w:rFonts w:asciiTheme="minorHAnsi" w:hAnsiTheme="minorHAnsi" w:cstheme="minorHAnsi"/>
          <w:position w:val="-1"/>
          <w:sz w:val="24"/>
          <w:szCs w:val="24"/>
        </w:rPr>
        <w:t>Make</w:t>
      </w:r>
      <w:proofErr w:type="gramEnd"/>
      <w:r w:rsidRPr="00FA1349">
        <w:rPr>
          <w:rFonts w:asciiTheme="minorHAnsi" w:hAnsiTheme="minorHAnsi" w:cstheme="minorHAnsi"/>
          <w:position w:val="-1"/>
          <w:sz w:val="24"/>
          <w:szCs w:val="24"/>
        </w:rPr>
        <w:t xml:space="preserve"> informed decisions on the consequences of such practices and take action; and</w:t>
      </w:r>
    </w:p>
    <w:p w:rsidR="00BF1CBA" w:rsidRPr="00FA1349" w:rsidRDefault="008F194C">
      <w:pPr>
        <w:spacing w:line="260" w:lineRule="exact"/>
        <w:ind w:left="460"/>
        <w:rPr>
          <w:rFonts w:asciiTheme="minorHAnsi" w:hAnsiTheme="minorHAnsi" w:cstheme="minorHAnsi"/>
          <w:sz w:val="24"/>
          <w:szCs w:val="24"/>
        </w:rPr>
      </w:pPr>
      <w:proofErr w:type="gramStart"/>
      <w:r w:rsidRPr="00FA1349">
        <w:rPr>
          <w:rFonts w:asciiTheme="minorHAnsi" w:eastAsia="unifont" w:hAnsiTheme="minorHAnsi" w:cstheme="minorHAnsi"/>
          <w:position w:val="-1"/>
          <w:sz w:val="24"/>
          <w:szCs w:val="24"/>
        </w:rPr>
        <w:t xml:space="preserve">  </w:t>
      </w:r>
      <w:r w:rsidRPr="00FA1349">
        <w:rPr>
          <w:rFonts w:asciiTheme="minorHAnsi" w:hAnsiTheme="minorHAnsi" w:cstheme="minorHAnsi"/>
          <w:position w:val="-1"/>
          <w:sz w:val="24"/>
          <w:szCs w:val="24"/>
        </w:rPr>
        <w:t>Establish</w:t>
      </w:r>
      <w:proofErr w:type="gramEnd"/>
      <w:r w:rsidRPr="00FA1349">
        <w:rPr>
          <w:rFonts w:asciiTheme="minorHAnsi" w:hAnsiTheme="minorHAnsi" w:cstheme="minorHAnsi"/>
          <w:position w:val="-1"/>
          <w:sz w:val="24"/>
          <w:szCs w:val="24"/>
        </w:rPr>
        <w:t xml:space="preserve"> reduction targets and measure progress toward those targets.</w:t>
      </w:r>
    </w:p>
    <w:p w:rsidR="00BF1CBA" w:rsidRPr="00FA1349" w:rsidRDefault="00BF1CBA">
      <w:pPr>
        <w:spacing w:before="13" w:line="240" w:lineRule="exact"/>
        <w:rPr>
          <w:rFonts w:asciiTheme="minorHAnsi" w:hAnsiTheme="minorHAnsi" w:cstheme="minorHAnsi"/>
          <w:sz w:val="24"/>
          <w:szCs w:val="24"/>
        </w:rPr>
      </w:pPr>
    </w:p>
    <w:p w:rsidR="00BF1CBA" w:rsidRPr="00FA1349" w:rsidRDefault="008F194C">
      <w:pPr>
        <w:ind w:left="100"/>
        <w:rPr>
          <w:rFonts w:asciiTheme="minorHAnsi" w:hAnsiTheme="minorHAnsi" w:cstheme="minorHAnsi"/>
          <w:sz w:val="24"/>
          <w:szCs w:val="24"/>
        </w:rPr>
      </w:pPr>
      <w:r w:rsidRPr="00FA1349">
        <w:rPr>
          <w:rFonts w:asciiTheme="minorHAnsi" w:hAnsiTheme="minorHAnsi" w:cstheme="minorHAnsi"/>
          <w:sz w:val="24"/>
          <w:szCs w:val="24"/>
        </w:rPr>
        <w:t>The key factors that we h</w:t>
      </w:r>
      <w:r w:rsidRPr="00FA1349">
        <w:rPr>
          <w:rFonts w:asciiTheme="minorHAnsi" w:hAnsiTheme="minorHAnsi" w:cstheme="minorHAnsi"/>
          <w:sz w:val="24"/>
          <w:szCs w:val="24"/>
        </w:rPr>
        <w:t xml:space="preserve">ave considered when we </w:t>
      </w:r>
      <w:proofErr w:type="spellStart"/>
      <w:r w:rsidRPr="00FA1349">
        <w:rPr>
          <w:rFonts w:asciiTheme="minorHAnsi" w:hAnsiTheme="minorHAnsi" w:cstheme="minorHAnsi"/>
          <w:sz w:val="24"/>
          <w:szCs w:val="24"/>
        </w:rPr>
        <w:t>analysed</w:t>
      </w:r>
      <w:proofErr w:type="spellEnd"/>
      <w:r w:rsidRPr="00FA1349">
        <w:rPr>
          <w:rFonts w:asciiTheme="minorHAnsi" w:hAnsiTheme="minorHAnsi" w:cstheme="minorHAnsi"/>
          <w:sz w:val="24"/>
          <w:szCs w:val="24"/>
        </w:rPr>
        <w:t xml:space="preserve"> the TRI dataset:</w:t>
      </w:r>
    </w:p>
    <w:p w:rsidR="00BF1CBA" w:rsidRPr="00FA1349" w:rsidRDefault="008F194C">
      <w:pPr>
        <w:tabs>
          <w:tab w:val="left" w:pos="820"/>
        </w:tabs>
        <w:spacing w:before="18" w:line="240" w:lineRule="exact"/>
        <w:ind w:left="820" w:right="304" w:hanging="360"/>
        <w:rPr>
          <w:rFonts w:asciiTheme="minorHAnsi" w:hAnsiTheme="minorHAnsi" w:cstheme="minorHAnsi"/>
          <w:sz w:val="24"/>
          <w:szCs w:val="24"/>
        </w:rPr>
      </w:pPr>
      <w:r w:rsidRPr="00FA1349">
        <w:rPr>
          <w:rFonts w:asciiTheme="minorHAnsi" w:eastAsia="unifont" w:hAnsiTheme="minorHAnsi" w:cstheme="minorHAnsi"/>
          <w:sz w:val="24"/>
          <w:szCs w:val="24"/>
        </w:rPr>
        <w:t></w:t>
      </w:r>
      <w:r w:rsidRPr="00FA1349">
        <w:rPr>
          <w:rFonts w:asciiTheme="minorHAnsi" w:eastAsia="unifont" w:hAnsiTheme="minorHAnsi" w:cstheme="minorHAnsi"/>
          <w:sz w:val="24"/>
          <w:szCs w:val="24"/>
        </w:rPr>
        <w:tab/>
      </w:r>
      <w:r w:rsidRPr="00FA1349">
        <w:rPr>
          <w:rFonts w:asciiTheme="minorHAnsi" w:hAnsiTheme="minorHAnsi" w:cstheme="minorHAnsi"/>
          <w:sz w:val="24"/>
          <w:szCs w:val="24"/>
        </w:rPr>
        <w:t>Toxicity - The level of toxicity varies among the covered chemicals; data on amounts of the chemicals alone are inadequate to reach conclusions on health-related risks.</w:t>
      </w:r>
    </w:p>
    <w:p w:rsidR="00BF1CBA" w:rsidRPr="00FA1349" w:rsidRDefault="008F194C">
      <w:pPr>
        <w:tabs>
          <w:tab w:val="left" w:pos="820"/>
        </w:tabs>
        <w:spacing w:before="12" w:line="240" w:lineRule="exact"/>
        <w:ind w:left="820" w:right="81" w:hanging="360"/>
        <w:rPr>
          <w:rFonts w:asciiTheme="minorHAnsi" w:hAnsiTheme="minorHAnsi" w:cstheme="minorHAnsi"/>
          <w:sz w:val="24"/>
          <w:szCs w:val="24"/>
        </w:rPr>
      </w:pPr>
      <w:r w:rsidRPr="00FA1349">
        <w:rPr>
          <w:rFonts w:asciiTheme="minorHAnsi" w:eastAsia="unifont" w:hAnsiTheme="minorHAnsi" w:cstheme="minorHAnsi"/>
          <w:sz w:val="24"/>
          <w:szCs w:val="24"/>
        </w:rPr>
        <w:t></w:t>
      </w:r>
      <w:r w:rsidRPr="00FA1349">
        <w:rPr>
          <w:rFonts w:asciiTheme="minorHAnsi" w:eastAsia="unifont" w:hAnsiTheme="minorHAnsi" w:cstheme="minorHAnsi"/>
          <w:sz w:val="24"/>
          <w:szCs w:val="24"/>
        </w:rPr>
        <w:tab/>
      </w:r>
      <w:r w:rsidRPr="00FA1349">
        <w:rPr>
          <w:rFonts w:asciiTheme="minorHAnsi" w:hAnsiTheme="minorHAnsi" w:cstheme="minorHAnsi"/>
          <w:sz w:val="24"/>
          <w:szCs w:val="24"/>
        </w:rPr>
        <w:t>Regulation by Environmental Statut</w:t>
      </w:r>
      <w:r w:rsidRPr="00FA1349">
        <w:rPr>
          <w:rFonts w:asciiTheme="minorHAnsi" w:hAnsiTheme="minorHAnsi" w:cstheme="minorHAnsi"/>
          <w:sz w:val="24"/>
          <w:szCs w:val="24"/>
        </w:rPr>
        <w:t>es - Regulatory controls apply to many of the releases reported; reporting facilities must comply with environmental standards under statutes like the Clean Air Act Chemical.</w:t>
      </w:r>
    </w:p>
    <w:p w:rsidR="00BF1CBA" w:rsidRPr="00FA1349" w:rsidRDefault="008F194C">
      <w:pPr>
        <w:tabs>
          <w:tab w:val="left" w:pos="820"/>
        </w:tabs>
        <w:spacing w:before="12" w:line="240" w:lineRule="exact"/>
        <w:ind w:left="820" w:right="564" w:hanging="360"/>
        <w:rPr>
          <w:rFonts w:asciiTheme="minorHAnsi" w:hAnsiTheme="minorHAnsi" w:cstheme="minorHAnsi"/>
          <w:sz w:val="24"/>
          <w:szCs w:val="24"/>
        </w:rPr>
      </w:pPr>
      <w:r w:rsidRPr="00FA1349">
        <w:rPr>
          <w:rFonts w:asciiTheme="minorHAnsi" w:eastAsia="unifont" w:hAnsiTheme="minorHAnsi" w:cstheme="minorHAnsi"/>
          <w:sz w:val="24"/>
          <w:szCs w:val="24"/>
        </w:rPr>
        <w:t></w:t>
      </w:r>
      <w:r w:rsidRPr="00FA1349">
        <w:rPr>
          <w:rFonts w:asciiTheme="minorHAnsi" w:eastAsia="unifont" w:hAnsiTheme="minorHAnsi" w:cstheme="minorHAnsi"/>
          <w:sz w:val="24"/>
          <w:szCs w:val="24"/>
        </w:rPr>
        <w:tab/>
      </w:r>
      <w:r w:rsidRPr="00FA1349">
        <w:rPr>
          <w:rFonts w:asciiTheme="minorHAnsi" w:hAnsiTheme="minorHAnsi" w:cstheme="minorHAnsi"/>
          <w:sz w:val="24"/>
          <w:szCs w:val="24"/>
        </w:rPr>
        <w:t>On-Site Waste Management - Many options for managing wastes are subject to stri</w:t>
      </w:r>
      <w:r w:rsidRPr="00FA1349">
        <w:rPr>
          <w:rFonts w:asciiTheme="minorHAnsi" w:hAnsiTheme="minorHAnsi" w:cstheme="minorHAnsi"/>
          <w:sz w:val="24"/>
          <w:szCs w:val="24"/>
        </w:rPr>
        <w:t>ngent technical standards and exacting state and federal regulatory oversight.</w:t>
      </w:r>
    </w:p>
    <w:p w:rsidR="00BF1CBA" w:rsidRPr="00FA1349" w:rsidRDefault="008F194C">
      <w:pPr>
        <w:tabs>
          <w:tab w:val="left" w:pos="820"/>
        </w:tabs>
        <w:spacing w:before="12" w:line="240" w:lineRule="exact"/>
        <w:ind w:left="820" w:right="244" w:hanging="360"/>
        <w:rPr>
          <w:rFonts w:asciiTheme="minorHAnsi" w:hAnsiTheme="minorHAnsi" w:cstheme="minorHAnsi"/>
          <w:sz w:val="24"/>
          <w:szCs w:val="24"/>
        </w:rPr>
      </w:pPr>
      <w:r w:rsidRPr="00FA1349">
        <w:rPr>
          <w:rFonts w:asciiTheme="minorHAnsi" w:eastAsia="unifont" w:hAnsiTheme="minorHAnsi" w:cstheme="minorHAnsi"/>
          <w:sz w:val="24"/>
          <w:szCs w:val="24"/>
        </w:rPr>
        <w:t></w:t>
      </w:r>
      <w:r w:rsidRPr="00FA1349">
        <w:rPr>
          <w:rFonts w:asciiTheme="minorHAnsi" w:eastAsia="unifont" w:hAnsiTheme="minorHAnsi" w:cstheme="minorHAnsi"/>
          <w:sz w:val="24"/>
          <w:szCs w:val="24"/>
        </w:rPr>
        <w:tab/>
      </w:r>
      <w:r w:rsidRPr="00FA1349">
        <w:rPr>
          <w:rFonts w:asciiTheme="minorHAnsi" w:hAnsiTheme="minorHAnsi" w:cstheme="minorHAnsi"/>
          <w:sz w:val="24"/>
          <w:szCs w:val="24"/>
        </w:rPr>
        <w:t>Off-Site Waste Management - Some TRI reporters send chemicals off-site in waste to be managed at specialized waste management facilities that are also subject to TRI reporting</w:t>
      </w:r>
      <w:r w:rsidRPr="00FA1349">
        <w:rPr>
          <w:rFonts w:asciiTheme="minorHAnsi" w:hAnsiTheme="minorHAnsi" w:cstheme="minorHAnsi"/>
          <w:sz w:val="24"/>
          <w:szCs w:val="24"/>
        </w:rPr>
        <w:t xml:space="preserve"> requirements. Since both the facilities sending waste and the facilities receiving waste report</w:t>
      </w:r>
    </w:p>
    <w:p w:rsidR="00BF1CBA" w:rsidRPr="00FA1349" w:rsidRDefault="008F194C">
      <w:pPr>
        <w:spacing w:line="240" w:lineRule="exact"/>
        <w:ind w:left="820"/>
        <w:rPr>
          <w:rFonts w:asciiTheme="minorHAnsi" w:hAnsiTheme="minorHAnsi" w:cstheme="minorHAnsi"/>
          <w:sz w:val="24"/>
          <w:szCs w:val="24"/>
        </w:rPr>
        <w:sectPr w:rsidR="00BF1CBA" w:rsidRPr="00FA1349">
          <w:headerReference w:type="default" r:id="rId7"/>
          <w:footerReference w:type="default" r:id="rId8"/>
          <w:pgSz w:w="11920" w:h="16840"/>
          <w:pgMar w:top="1140" w:right="1320" w:bottom="280" w:left="1340" w:header="0" w:footer="875" w:gutter="0"/>
          <w:cols w:space="720"/>
        </w:sectPr>
      </w:pPr>
      <w:r w:rsidRPr="00FA1349">
        <w:rPr>
          <w:rFonts w:asciiTheme="minorHAnsi" w:hAnsiTheme="minorHAnsi" w:cstheme="minorHAnsi"/>
          <w:sz w:val="24"/>
          <w:szCs w:val="24"/>
        </w:rPr>
        <w:t>to TRI.</w:t>
      </w:r>
    </w:p>
    <w:p w:rsidR="00BF1CBA" w:rsidRPr="00FA1349" w:rsidRDefault="008F194C">
      <w:pPr>
        <w:spacing w:before="59"/>
        <w:ind w:left="100" w:right="6305"/>
        <w:jc w:val="both"/>
        <w:rPr>
          <w:rFonts w:asciiTheme="minorHAnsi" w:hAnsiTheme="minorHAnsi" w:cstheme="minorHAnsi"/>
          <w:sz w:val="24"/>
          <w:szCs w:val="24"/>
        </w:rPr>
      </w:pPr>
      <w:r w:rsidRPr="00FA1349">
        <w:rPr>
          <w:rFonts w:asciiTheme="minorHAnsi" w:hAnsiTheme="minorHAnsi" w:cstheme="minorHAnsi"/>
          <w:b/>
          <w:sz w:val="24"/>
          <w:szCs w:val="24"/>
        </w:rPr>
        <w:lastRenderedPageBreak/>
        <w:t>2) Size of the Database:</w:t>
      </w: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before="1" w:line="280" w:lineRule="exact"/>
        <w:rPr>
          <w:rFonts w:asciiTheme="minorHAnsi" w:hAnsiTheme="minorHAnsi" w:cstheme="minorHAnsi"/>
          <w:sz w:val="24"/>
          <w:szCs w:val="24"/>
        </w:rPr>
      </w:pPr>
    </w:p>
    <w:p w:rsidR="00BF1CBA" w:rsidRPr="00FA1349" w:rsidRDefault="008F194C">
      <w:pPr>
        <w:spacing w:line="256" w:lineRule="auto"/>
        <w:ind w:left="100" w:right="75"/>
        <w:rPr>
          <w:rFonts w:asciiTheme="minorHAnsi" w:hAnsiTheme="minorHAnsi" w:cstheme="minorHAnsi"/>
          <w:sz w:val="24"/>
          <w:szCs w:val="24"/>
        </w:rPr>
      </w:pPr>
      <w:r w:rsidRPr="00FA1349">
        <w:rPr>
          <w:rFonts w:asciiTheme="minorHAnsi" w:hAnsiTheme="minorHAnsi" w:cstheme="minorHAnsi"/>
          <w:sz w:val="24"/>
          <w:szCs w:val="24"/>
        </w:rPr>
        <w:t>The size of our database is around 2.75 GB. In this database there are around 2.4+ million</w:t>
      </w:r>
      <w:r w:rsidRPr="00FA1349">
        <w:rPr>
          <w:rFonts w:asciiTheme="minorHAnsi" w:hAnsiTheme="minorHAnsi" w:cstheme="minorHAnsi"/>
          <w:sz w:val="24"/>
          <w:szCs w:val="24"/>
        </w:rPr>
        <w:t xml:space="preserve"> records and there are 102 attributes.</w:t>
      </w:r>
    </w:p>
    <w:p w:rsidR="00BF1CBA" w:rsidRPr="00FA1349" w:rsidRDefault="00BF1CBA">
      <w:pPr>
        <w:spacing w:before="5" w:line="14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8F194C">
      <w:pPr>
        <w:ind w:left="100" w:right="7787"/>
        <w:jc w:val="both"/>
        <w:rPr>
          <w:rFonts w:asciiTheme="minorHAnsi" w:hAnsiTheme="minorHAnsi" w:cstheme="minorHAnsi"/>
          <w:sz w:val="24"/>
          <w:szCs w:val="24"/>
        </w:rPr>
      </w:pPr>
      <w:r w:rsidRPr="00FA1349">
        <w:rPr>
          <w:rFonts w:asciiTheme="minorHAnsi" w:hAnsiTheme="minorHAnsi" w:cstheme="minorHAnsi"/>
          <w:b/>
          <w:sz w:val="24"/>
          <w:szCs w:val="24"/>
        </w:rPr>
        <w:t>3) Entities:</w:t>
      </w:r>
    </w:p>
    <w:p w:rsidR="00BF1CBA" w:rsidRPr="00FA1349" w:rsidRDefault="008F194C">
      <w:pPr>
        <w:spacing w:before="22" w:line="257" w:lineRule="auto"/>
        <w:ind w:left="100" w:right="76"/>
        <w:jc w:val="both"/>
        <w:rPr>
          <w:rFonts w:asciiTheme="minorHAnsi" w:hAnsiTheme="minorHAnsi" w:cstheme="minorHAnsi"/>
          <w:sz w:val="24"/>
          <w:szCs w:val="24"/>
        </w:rPr>
      </w:pPr>
      <w:r w:rsidRPr="00FA1349">
        <w:rPr>
          <w:rFonts w:asciiTheme="minorHAnsi" w:hAnsiTheme="minorHAnsi" w:cstheme="minorHAnsi"/>
          <w:sz w:val="24"/>
          <w:szCs w:val="24"/>
        </w:rPr>
        <w:t xml:space="preserve">We have 7 entities which are named </w:t>
      </w:r>
      <w:proofErr w:type="spellStart"/>
      <w:r w:rsidRPr="00FA1349">
        <w:rPr>
          <w:rFonts w:asciiTheme="minorHAnsi" w:hAnsiTheme="minorHAnsi" w:cstheme="minorHAnsi"/>
          <w:sz w:val="24"/>
          <w:szCs w:val="24"/>
        </w:rPr>
        <w:t>trius</w:t>
      </w:r>
      <w:proofErr w:type="spellEnd"/>
      <w:r w:rsidRPr="00FA1349">
        <w:rPr>
          <w:rFonts w:asciiTheme="minorHAnsi" w:hAnsiTheme="minorHAnsi" w:cstheme="minorHAnsi"/>
          <w:sz w:val="24"/>
          <w:szCs w:val="24"/>
        </w:rPr>
        <w:t xml:space="preserve"> (12 attributes), </w:t>
      </w:r>
      <w:proofErr w:type="spellStart"/>
      <w:r w:rsidRPr="00FA1349">
        <w:rPr>
          <w:rFonts w:asciiTheme="minorHAnsi" w:hAnsiTheme="minorHAnsi" w:cstheme="minorHAnsi"/>
          <w:sz w:val="24"/>
          <w:szCs w:val="24"/>
        </w:rPr>
        <w:t>chem_doc</w:t>
      </w:r>
      <w:proofErr w:type="spellEnd"/>
      <w:r w:rsidRPr="00FA1349">
        <w:rPr>
          <w:rFonts w:asciiTheme="minorHAnsi" w:hAnsiTheme="minorHAnsi" w:cstheme="minorHAnsi"/>
          <w:sz w:val="24"/>
          <w:szCs w:val="24"/>
        </w:rPr>
        <w:t xml:space="preserve"> (9 attributes), </w:t>
      </w:r>
      <w:proofErr w:type="spellStart"/>
      <w:r w:rsidRPr="00FA1349">
        <w:rPr>
          <w:rFonts w:asciiTheme="minorHAnsi" w:hAnsiTheme="minorHAnsi" w:cstheme="minorHAnsi"/>
          <w:sz w:val="24"/>
          <w:szCs w:val="24"/>
        </w:rPr>
        <w:t>potw</w:t>
      </w:r>
      <w:proofErr w:type="spellEnd"/>
      <w:r w:rsidRPr="00FA1349">
        <w:rPr>
          <w:rFonts w:asciiTheme="minorHAnsi" w:hAnsiTheme="minorHAnsi" w:cstheme="minorHAnsi"/>
          <w:sz w:val="24"/>
          <w:szCs w:val="24"/>
        </w:rPr>
        <w:t xml:space="preserve"> (3 attributes</w:t>
      </w:r>
      <w:proofErr w:type="gramStart"/>
      <w:r w:rsidRPr="00FA1349">
        <w:rPr>
          <w:rFonts w:asciiTheme="minorHAnsi" w:hAnsiTheme="minorHAnsi" w:cstheme="minorHAnsi"/>
          <w:sz w:val="24"/>
          <w:szCs w:val="24"/>
        </w:rPr>
        <w:t xml:space="preserve">),  </w:t>
      </w:r>
      <w:proofErr w:type="spellStart"/>
      <w:r w:rsidRPr="00FA1349">
        <w:rPr>
          <w:rFonts w:asciiTheme="minorHAnsi" w:hAnsiTheme="minorHAnsi" w:cstheme="minorHAnsi"/>
          <w:sz w:val="24"/>
          <w:szCs w:val="24"/>
        </w:rPr>
        <w:t>doc</w:t>
      </w:r>
      <w:proofErr w:type="gramEnd"/>
      <w:r w:rsidRPr="00FA1349">
        <w:rPr>
          <w:rFonts w:asciiTheme="minorHAnsi" w:hAnsiTheme="minorHAnsi" w:cstheme="minorHAnsi"/>
          <w:sz w:val="24"/>
          <w:szCs w:val="24"/>
        </w:rPr>
        <w:t>_onsite</w:t>
      </w:r>
      <w:proofErr w:type="spellEnd"/>
      <w:r w:rsidRPr="00FA1349">
        <w:rPr>
          <w:rFonts w:asciiTheme="minorHAnsi" w:hAnsiTheme="minorHAnsi" w:cstheme="minorHAnsi"/>
          <w:sz w:val="24"/>
          <w:szCs w:val="24"/>
        </w:rPr>
        <w:t xml:space="preserve">  (10  attributes),  </w:t>
      </w:r>
      <w:proofErr w:type="spellStart"/>
      <w:r w:rsidRPr="00FA1349">
        <w:rPr>
          <w:rFonts w:asciiTheme="minorHAnsi" w:hAnsiTheme="minorHAnsi" w:cstheme="minorHAnsi"/>
          <w:sz w:val="24"/>
          <w:szCs w:val="24"/>
        </w:rPr>
        <w:t>fac_info</w:t>
      </w:r>
      <w:proofErr w:type="spellEnd"/>
      <w:r w:rsidRPr="00FA1349">
        <w:rPr>
          <w:rFonts w:asciiTheme="minorHAnsi" w:hAnsiTheme="minorHAnsi" w:cstheme="minorHAnsi"/>
          <w:sz w:val="24"/>
          <w:szCs w:val="24"/>
        </w:rPr>
        <w:t xml:space="preserve">  (13  attributes),  </w:t>
      </w:r>
      <w:proofErr w:type="spellStart"/>
      <w:r w:rsidRPr="00FA1349">
        <w:rPr>
          <w:rFonts w:asciiTheme="minorHAnsi" w:hAnsiTheme="minorHAnsi" w:cstheme="minorHAnsi"/>
          <w:sz w:val="24"/>
          <w:szCs w:val="24"/>
        </w:rPr>
        <w:t>doc_summ</w:t>
      </w:r>
      <w:proofErr w:type="spellEnd"/>
      <w:r w:rsidRPr="00FA1349">
        <w:rPr>
          <w:rFonts w:asciiTheme="minorHAnsi" w:hAnsiTheme="minorHAnsi" w:cstheme="minorHAnsi"/>
          <w:sz w:val="24"/>
          <w:szCs w:val="24"/>
        </w:rPr>
        <w:t xml:space="preserve">  (14  attributes), </w:t>
      </w:r>
      <w:proofErr w:type="spellStart"/>
      <w:r w:rsidRPr="00FA1349">
        <w:rPr>
          <w:rFonts w:asciiTheme="minorHAnsi" w:hAnsiTheme="minorHAnsi" w:cstheme="minorHAnsi"/>
          <w:sz w:val="24"/>
          <w:szCs w:val="24"/>
        </w:rPr>
        <w:t>doc_of</w:t>
      </w:r>
      <w:r w:rsidRPr="00FA1349">
        <w:rPr>
          <w:rFonts w:asciiTheme="minorHAnsi" w:hAnsiTheme="minorHAnsi" w:cstheme="minorHAnsi"/>
          <w:sz w:val="24"/>
          <w:szCs w:val="24"/>
        </w:rPr>
        <w:t>fsite</w:t>
      </w:r>
      <w:proofErr w:type="spellEnd"/>
      <w:r w:rsidRPr="00FA1349">
        <w:rPr>
          <w:rFonts w:asciiTheme="minorHAnsi" w:hAnsiTheme="minorHAnsi" w:cstheme="minorHAnsi"/>
          <w:sz w:val="24"/>
          <w:szCs w:val="24"/>
        </w:rPr>
        <w:t xml:space="preserve"> (32 attributes)</w:t>
      </w:r>
    </w:p>
    <w:p w:rsidR="00BF1CBA" w:rsidRPr="00FA1349" w:rsidRDefault="00BF1CBA">
      <w:pPr>
        <w:spacing w:before="7" w:line="14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8F194C">
      <w:pPr>
        <w:ind w:left="100" w:right="5631"/>
        <w:jc w:val="both"/>
        <w:rPr>
          <w:rFonts w:asciiTheme="minorHAnsi" w:hAnsiTheme="minorHAnsi" w:cstheme="minorHAnsi"/>
          <w:sz w:val="24"/>
          <w:szCs w:val="24"/>
        </w:rPr>
      </w:pPr>
      <w:r w:rsidRPr="00FA1349">
        <w:rPr>
          <w:rFonts w:asciiTheme="minorHAnsi" w:hAnsiTheme="minorHAnsi" w:cstheme="minorHAnsi"/>
          <w:b/>
          <w:sz w:val="24"/>
          <w:szCs w:val="24"/>
        </w:rPr>
        <w:t>4) Tools/Platform to be used:</w:t>
      </w:r>
    </w:p>
    <w:p w:rsidR="00BF1CBA" w:rsidRPr="00FA1349" w:rsidRDefault="008F194C">
      <w:pPr>
        <w:spacing w:before="20"/>
        <w:ind w:left="100" w:right="3505"/>
        <w:jc w:val="both"/>
        <w:rPr>
          <w:rFonts w:asciiTheme="minorHAnsi" w:hAnsiTheme="minorHAnsi" w:cstheme="minorHAnsi"/>
          <w:sz w:val="24"/>
          <w:szCs w:val="24"/>
        </w:rPr>
        <w:sectPr w:rsidR="00BF1CBA" w:rsidRPr="00FA1349">
          <w:pgSz w:w="11920" w:h="16840"/>
          <w:pgMar w:top="820" w:right="1320" w:bottom="280" w:left="1340" w:header="0" w:footer="875" w:gutter="0"/>
          <w:cols w:space="720"/>
        </w:sectPr>
      </w:pPr>
      <w:r w:rsidRPr="00FA1349">
        <w:rPr>
          <w:rFonts w:asciiTheme="minorHAnsi" w:hAnsiTheme="minorHAnsi" w:cstheme="minorHAnsi"/>
          <w:sz w:val="24"/>
          <w:szCs w:val="24"/>
        </w:rPr>
        <w:t>This project has been implemented using MS SQL Server.</w:t>
      </w:r>
    </w:p>
    <w:p w:rsidR="00BF1CBA" w:rsidRPr="00FA1349" w:rsidRDefault="008F194C">
      <w:pPr>
        <w:spacing w:before="74"/>
        <w:ind w:left="1634"/>
        <w:rPr>
          <w:rFonts w:asciiTheme="minorHAnsi" w:hAnsiTheme="minorHAnsi" w:cstheme="minorHAnsi"/>
          <w:sz w:val="32"/>
          <w:szCs w:val="32"/>
        </w:rPr>
      </w:pPr>
      <w:r w:rsidRPr="00FA1349">
        <w:rPr>
          <w:rFonts w:asciiTheme="minorHAnsi" w:hAnsiTheme="minorHAnsi" w:cstheme="minorHAnsi"/>
          <w:b/>
          <w:sz w:val="32"/>
          <w:szCs w:val="32"/>
        </w:rPr>
        <w:lastRenderedPageBreak/>
        <w:t>DATA ELEMENT DICTIONARY</w:t>
      </w:r>
    </w:p>
    <w:p w:rsidR="00BF1CBA" w:rsidRPr="00FA1349" w:rsidRDefault="00BF1CBA">
      <w:pPr>
        <w:spacing w:line="18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8F194C" w:rsidP="00FA1349">
      <w:pPr>
        <w:rPr>
          <w:rFonts w:asciiTheme="minorHAnsi" w:hAnsiTheme="minorHAnsi" w:cstheme="minorHAnsi"/>
          <w:sz w:val="24"/>
          <w:szCs w:val="24"/>
        </w:rPr>
      </w:pPr>
      <w:r w:rsidRPr="00FA1349">
        <w:rPr>
          <w:rFonts w:asciiTheme="minorHAnsi" w:hAnsiTheme="minorHAnsi" w:cstheme="minorHAnsi"/>
          <w:sz w:val="24"/>
          <w:szCs w:val="24"/>
        </w:rPr>
        <w:t xml:space="preserve">Attributes for </w:t>
      </w:r>
      <w:proofErr w:type="spellStart"/>
      <w:r w:rsidRPr="00FA1349">
        <w:rPr>
          <w:rFonts w:asciiTheme="minorHAnsi" w:hAnsiTheme="minorHAnsi" w:cstheme="minorHAnsi"/>
          <w:sz w:val="24"/>
          <w:szCs w:val="24"/>
        </w:rPr>
        <w:t>trius</w:t>
      </w:r>
      <w:proofErr w:type="spellEnd"/>
    </w:p>
    <w:p w:rsidR="00BF1CBA" w:rsidRPr="00FA1349" w:rsidRDefault="008F194C">
      <w:pPr>
        <w:spacing w:line="240" w:lineRule="exact"/>
        <w:ind w:left="460"/>
        <w:rPr>
          <w:rFonts w:asciiTheme="minorHAnsi" w:hAnsiTheme="minorHAnsi" w:cstheme="minorHAnsi"/>
          <w:sz w:val="24"/>
          <w:szCs w:val="24"/>
        </w:rPr>
      </w:pPr>
      <w:r w:rsidRPr="00FA1349">
        <w:rPr>
          <w:rFonts w:asciiTheme="minorHAnsi" w:hAnsiTheme="minorHAnsi" w:cstheme="minorHAnsi"/>
          <w:sz w:val="24"/>
          <w:szCs w:val="24"/>
        </w:rPr>
        <w:t xml:space="preserve">1.    </w:t>
      </w:r>
      <w:proofErr w:type="spellStart"/>
      <w:r w:rsidRPr="00FA1349">
        <w:rPr>
          <w:rFonts w:asciiTheme="minorHAnsi" w:hAnsiTheme="minorHAnsi" w:cstheme="minorHAnsi"/>
          <w:sz w:val="24"/>
          <w:szCs w:val="24"/>
        </w:rPr>
        <w:t>doc_ctrl_num</w:t>
      </w:r>
      <w:proofErr w:type="spellEnd"/>
      <w:r w:rsidRPr="00FA1349">
        <w:rPr>
          <w:rFonts w:asciiTheme="minorHAnsi" w:hAnsiTheme="minorHAnsi" w:cstheme="minorHAnsi"/>
          <w:sz w:val="24"/>
          <w:szCs w:val="24"/>
        </w:rPr>
        <w:t xml:space="preserve"> </w:t>
      </w:r>
      <w:proofErr w:type="spellStart"/>
      <w:r w:rsidRPr="00FA1349">
        <w:rPr>
          <w:rFonts w:asciiTheme="minorHAnsi" w:hAnsiTheme="minorHAnsi" w:cstheme="minorHAnsi"/>
          <w:sz w:val="24"/>
          <w:szCs w:val="24"/>
        </w:rPr>
        <w:t>bigint</w:t>
      </w:r>
      <w:proofErr w:type="spellEnd"/>
    </w:p>
    <w:p w:rsidR="00BF1CBA" w:rsidRPr="00FA1349" w:rsidRDefault="008F194C">
      <w:pPr>
        <w:spacing w:before="1"/>
        <w:ind w:left="460"/>
        <w:rPr>
          <w:rFonts w:asciiTheme="minorHAnsi" w:hAnsiTheme="minorHAnsi" w:cstheme="minorHAnsi"/>
          <w:sz w:val="24"/>
          <w:szCs w:val="24"/>
        </w:rPr>
      </w:pPr>
      <w:r w:rsidRPr="00FA1349">
        <w:rPr>
          <w:rFonts w:asciiTheme="minorHAnsi" w:hAnsiTheme="minorHAnsi" w:cstheme="minorHAnsi"/>
          <w:sz w:val="24"/>
          <w:szCs w:val="24"/>
        </w:rPr>
        <w:t xml:space="preserve">2.    year </w:t>
      </w:r>
      <w:proofErr w:type="spellStart"/>
      <w:r w:rsidRPr="00FA1349">
        <w:rPr>
          <w:rFonts w:asciiTheme="minorHAnsi" w:hAnsiTheme="minorHAnsi" w:cstheme="minorHAnsi"/>
          <w:sz w:val="24"/>
          <w:szCs w:val="24"/>
        </w:rPr>
        <w:t>int</w:t>
      </w:r>
      <w:proofErr w:type="spellEnd"/>
    </w:p>
    <w:p w:rsidR="00BF1CBA" w:rsidRPr="00FA1349" w:rsidRDefault="008F194C">
      <w:pPr>
        <w:spacing w:line="240" w:lineRule="exact"/>
        <w:ind w:left="460"/>
        <w:rPr>
          <w:rFonts w:asciiTheme="minorHAnsi" w:hAnsiTheme="minorHAnsi" w:cstheme="minorHAnsi"/>
          <w:sz w:val="24"/>
          <w:szCs w:val="24"/>
        </w:rPr>
      </w:pPr>
      <w:r w:rsidRPr="00FA1349">
        <w:rPr>
          <w:rFonts w:asciiTheme="minorHAnsi" w:hAnsiTheme="minorHAnsi" w:cstheme="minorHAnsi"/>
          <w:sz w:val="24"/>
          <w:szCs w:val="24"/>
        </w:rPr>
        <w:t xml:space="preserve">3.    </w:t>
      </w:r>
      <w:proofErr w:type="spellStart"/>
      <w:r w:rsidRPr="00FA1349">
        <w:rPr>
          <w:rFonts w:asciiTheme="minorHAnsi" w:hAnsiTheme="minorHAnsi" w:cstheme="minorHAnsi"/>
          <w:sz w:val="24"/>
          <w:szCs w:val="24"/>
        </w:rPr>
        <w:t>tri_facility_id</w:t>
      </w:r>
      <w:proofErr w:type="spellEnd"/>
      <w:r w:rsidRPr="00FA1349">
        <w:rPr>
          <w:rFonts w:asciiTheme="minorHAnsi" w:hAnsiTheme="minorHAnsi" w:cstheme="minorHAnsi"/>
          <w:sz w:val="24"/>
          <w:szCs w:val="24"/>
        </w:rPr>
        <w:t xml:space="preserve"> </w:t>
      </w:r>
      <w:proofErr w:type="spellStart"/>
      <w:proofErr w:type="gramStart"/>
      <w:r w:rsidRPr="00FA1349">
        <w:rPr>
          <w:rFonts w:asciiTheme="minorHAnsi" w:hAnsiTheme="minorHAnsi" w:cstheme="minorHAnsi"/>
          <w:sz w:val="24"/>
          <w:szCs w:val="24"/>
        </w:rPr>
        <w:t>nvarchar</w:t>
      </w:r>
      <w:proofErr w:type="spellEnd"/>
      <w:r w:rsidRPr="00FA1349">
        <w:rPr>
          <w:rFonts w:asciiTheme="minorHAnsi" w:hAnsiTheme="minorHAnsi" w:cstheme="minorHAnsi"/>
          <w:sz w:val="24"/>
          <w:szCs w:val="24"/>
        </w:rPr>
        <w:t>(</w:t>
      </w:r>
      <w:proofErr w:type="gramEnd"/>
      <w:r w:rsidRPr="00FA1349">
        <w:rPr>
          <w:rFonts w:asciiTheme="minorHAnsi" w:hAnsiTheme="minorHAnsi" w:cstheme="minorHAnsi"/>
          <w:sz w:val="24"/>
          <w:szCs w:val="24"/>
        </w:rPr>
        <w:t>40)</w:t>
      </w:r>
    </w:p>
    <w:p w:rsidR="00BF1CBA" w:rsidRPr="00FA1349" w:rsidRDefault="008F194C">
      <w:pPr>
        <w:spacing w:line="240" w:lineRule="exact"/>
        <w:ind w:left="460"/>
        <w:rPr>
          <w:rFonts w:asciiTheme="minorHAnsi" w:hAnsiTheme="minorHAnsi" w:cstheme="minorHAnsi"/>
          <w:sz w:val="24"/>
          <w:szCs w:val="24"/>
        </w:rPr>
      </w:pPr>
      <w:r w:rsidRPr="00FA1349">
        <w:rPr>
          <w:rFonts w:asciiTheme="minorHAnsi" w:hAnsiTheme="minorHAnsi" w:cstheme="minorHAnsi"/>
          <w:sz w:val="24"/>
          <w:szCs w:val="24"/>
        </w:rPr>
        <w:t xml:space="preserve">4.    PARENT_COMPANY_NAME </w:t>
      </w:r>
      <w:proofErr w:type="spellStart"/>
      <w:proofErr w:type="gramStart"/>
      <w:r w:rsidRPr="00FA1349">
        <w:rPr>
          <w:rFonts w:asciiTheme="minorHAnsi" w:hAnsiTheme="minorHAnsi" w:cstheme="minorHAnsi"/>
          <w:sz w:val="24"/>
          <w:szCs w:val="24"/>
        </w:rPr>
        <w:t>nvarchar</w:t>
      </w:r>
      <w:proofErr w:type="spellEnd"/>
      <w:r w:rsidRPr="00FA1349">
        <w:rPr>
          <w:rFonts w:asciiTheme="minorHAnsi" w:hAnsiTheme="minorHAnsi" w:cstheme="minorHAnsi"/>
          <w:sz w:val="24"/>
          <w:szCs w:val="24"/>
        </w:rPr>
        <w:t>(</w:t>
      </w:r>
      <w:proofErr w:type="gramEnd"/>
      <w:r w:rsidRPr="00FA1349">
        <w:rPr>
          <w:rFonts w:asciiTheme="minorHAnsi" w:hAnsiTheme="minorHAnsi" w:cstheme="minorHAnsi"/>
          <w:sz w:val="24"/>
          <w:szCs w:val="24"/>
        </w:rPr>
        <w:t>255)</w:t>
      </w:r>
    </w:p>
    <w:p w:rsidR="00BF1CBA" w:rsidRPr="00FA1349" w:rsidRDefault="008F194C">
      <w:pPr>
        <w:spacing w:before="1"/>
        <w:ind w:left="460"/>
        <w:rPr>
          <w:rFonts w:asciiTheme="minorHAnsi" w:hAnsiTheme="minorHAnsi" w:cstheme="minorHAnsi"/>
          <w:sz w:val="24"/>
          <w:szCs w:val="24"/>
        </w:rPr>
      </w:pPr>
      <w:r w:rsidRPr="00FA1349">
        <w:rPr>
          <w:rFonts w:asciiTheme="minorHAnsi" w:hAnsiTheme="minorHAnsi" w:cstheme="minorHAnsi"/>
          <w:sz w:val="24"/>
          <w:szCs w:val="24"/>
        </w:rPr>
        <w:t xml:space="preserve">5.    PARENT_COMPANY_DB_NUMBER </w:t>
      </w:r>
      <w:proofErr w:type="spellStart"/>
      <w:proofErr w:type="gramStart"/>
      <w:r w:rsidRPr="00FA1349">
        <w:rPr>
          <w:rFonts w:asciiTheme="minorHAnsi" w:hAnsiTheme="minorHAnsi" w:cstheme="minorHAnsi"/>
          <w:sz w:val="24"/>
          <w:szCs w:val="24"/>
        </w:rPr>
        <w:t>nvarchar</w:t>
      </w:r>
      <w:proofErr w:type="spellEnd"/>
      <w:r w:rsidRPr="00FA1349">
        <w:rPr>
          <w:rFonts w:asciiTheme="minorHAnsi" w:hAnsiTheme="minorHAnsi" w:cstheme="minorHAnsi"/>
          <w:sz w:val="24"/>
          <w:szCs w:val="24"/>
        </w:rPr>
        <w:t>(</w:t>
      </w:r>
      <w:proofErr w:type="gramEnd"/>
      <w:r w:rsidRPr="00FA1349">
        <w:rPr>
          <w:rFonts w:asciiTheme="minorHAnsi" w:hAnsiTheme="minorHAnsi" w:cstheme="minorHAnsi"/>
          <w:sz w:val="24"/>
          <w:szCs w:val="24"/>
        </w:rPr>
        <w:t>255)</w:t>
      </w:r>
    </w:p>
    <w:p w:rsidR="00BF1CBA" w:rsidRPr="00FA1349" w:rsidRDefault="008F194C">
      <w:pPr>
        <w:spacing w:line="240" w:lineRule="exact"/>
        <w:ind w:left="460"/>
        <w:rPr>
          <w:rFonts w:asciiTheme="minorHAnsi" w:hAnsiTheme="minorHAnsi" w:cstheme="minorHAnsi"/>
          <w:sz w:val="24"/>
          <w:szCs w:val="24"/>
        </w:rPr>
      </w:pPr>
      <w:r w:rsidRPr="00FA1349">
        <w:rPr>
          <w:rFonts w:asciiTheme="minorHAnsi" w:hAnsiTheme="minorHAnsi" w:cstheme="minorHAnsi"/>
          <w:sz w:val="24"/>
          <w:szCs w:val="24"/>
        </w:rPr>
        <w:t xml:space="preserve">6.    </w:t>
      </w:r>
      <w:proofErr w:type="spellStart"/>
      <w:r w:rsidRPr="00FA1349">
        <w:rPr>
          <w:rFonts w:asciiTheme="minorHAnsi" w:hAnsiTheme="minorHAnsi" w:cstheme="minorHAnsi"/>
          <w:sz w:val="24"/>
          <w:szCs w:val="24"/>
        </w:rPr>
        <w:t>Primary_ic</w:t>
      </w:r>
      <w:proofErr w:type="spellEnd"/>
      <w:r w:rsidRPr="00FA1349">
        <w:rPr>
          <w:rFonts w:asciiTheme="minorHAnsi" w:hAnsiTheme="minorHAnsi" w:cstheme="minorHAnsi"/>
          <w:sz w:val="24"/>
          <w:szCs w:val="24"/>
        </w:rPr>
        <w:t xml:space="preserve"> </w:t>
      </w:r>
      <w:proofErr w:type="spellStart"/>
      <w:proofErr w:type="gramStart"/>
      <w:r w:rsidRPr="00FA1349">
        <w:rPr>
          <w:rFonts w:asciiTheme="minorHAnsi" w:hAnsiTheme="minorHAnsi" w:cstheme="minorHAnsi"/>
          <w:sz w:val="24"/>
          <w:szCs w:val="24"/>
        </w:rPr>
        <w:t>nvarchar</w:t>
      </w:r>
      <w:proofErr w:type="spellEnd"/>
      <w:r w:rsidRPr="00FA1349">
        <w:rPr>
          <w:rFonts w:asciiTheme="minorHAnsi" w:hAnsiTheme="minorHAnsi" w:cstheme="minorHAnsi"/>
          <w:sz w:val="24"/>
          <w:szCs w:val="24"/>
        </w:rPr>
        <w:t>(</w:t>
      </w:r>
      <w:proofErr w:type="gramEnd"/>
      <w:r w:rsidRPr="00FA1349">
        <w:rPr>
          <w:rFonts w:asciiTheme="minorHAnsi" w:hAnsiTheme="minorHAnsi" w:cstheme="minorHAnsi"/>
          <w:sz w:val="24"/>
          <w:szCs w:val="24"/>
        </w:rPr>
        <w:t>255)</w:t>
      </w:r>
    </w:p>
    <w:p w:rsidR="00BF1CBA" w:rsidRPr="00FA1349" w:rsidRDefault="008F194C">
      <w:pPr>
        <w:spacing w:before="1"/>
        <w:ind w:left="460"/>
        <w:rPr>
          <w:rFonts w:asciiTheme="minorHAnsi" w:hAnsiTheme="minorHAnsi" w:cstheme="minorHAnsi"/>
          <w:sz w:val="24"/>
          <w:szCs w:val="24"/>
        </w:rPr>
      </w:pPr>
      <w:r w:rsidRPr="00FA1349">
        <w:rPr>
          <w:rFonts w:asciiTheme="minorHAnsi" w:hAnsiTheme="minorHAnsi" w:cstheme="minorHAnsi"/>
          <w:sz w:val="24"/>
          <w:szCs w:val="24"/>
        </w:rPr>
        <w:t xml:space="preserve">7.    ic_2 </w:t>
      </w:r>
      <w:proofErr w:type="spellStart"/>
      <w:proofErr w:type="gramStart"/>
      <w:r w:rsidRPr="00FA1349">
        <w:rPr>
          <w:rFonts w:asciiTheme="minorHAnsi" w:hAnsiTheme="minorHAnsi" w:cstheme="minorHAnsi"/>
          <w:sz w:val="24"/>
          <w:szCs w:val="24"/>
        </w:rPr>
        <w:t>nvarchar</w:t>
      </w:r>
      <w:proofErr w:type="spellEnd"/>
      <w:r w:rsidRPr="00FA1349">
        <w:rPr>
          <w:rFonts w:asciiTheme="minorHAnsi" w:hAnsiTheme="minorHAnsi" w:cstheme="minorHAnsi"/>
          <w:sz w:val="24"/>
          <w:szCs w:val="24"/>
        </w:rPr>
        <w:t>(</w:t>
      </w:r>
      <w:proofErr w:type="gramEnd"/>
      <w:r w:rsidRPr="00FA1349">
        <w:rPr>
          <w:rFonts w:asciiTheme="minorHAnsi" w:hAnsiTheme="minorHAnsi" w:cstheme="minorHAnsi"/>
          <w:sz w:val="24"/>
          <w:szCs w:val="24"/>
        </w:rPr>
        <w:t>255)</w:t>
      </w:r>
    </w:p>
    <w:p w:rsidR="00BF1CBA" w:rsidRPr="00FA1349" w:rsidRDefault="008F194C">
      <w:pPr>
        <w:spacing w:line="240" w:lineRule="exact"/>
        <w:ind w:left="460"/>
        <w:rPr>
          <w:rFonts w:asciiTheme="minorHAnsi" w:hAnsiTheme="minorHAnsi" w:cstheme="minorHAnsi"/>
          <w:sz w:val="24"/>
          <w:szCs w:val="24"/>
        </w:rPr>
      </w:pPr>
      <w:r w:rsidRPr="00FA1349">
        <w:rPr>
          <w:rFonts w:asciiTheme="minorHAnsi" w:hAnsiTheme="minorHAnsi" w:cstheme="minorHAnsi"/>
          <w:sz w:val="24"/>
          <w:szCs w:val="24"/>
        </w:rPr>
        <w:t xml:space="preserve">8.    ic_3 </w:t>
      </w:r>
      <w:proofErr w:type="spellStart"/>
      <w:proofErr w:type="gramStart"/>
      <w:r w:rsidRPr="00FA1349">
        <w:rPr>
          <w:rFonts w:asciiTheme="minorHAnsi" w:hAnsiTheme="minorHAnsi" w:cstheme="minorHAnsi"/>
          <w:sz w:val="24"/>
          <w:szCs w:val="24"/>
        </w:rPr>
        <w:t>nvarchar</w:t>
      </w:r>
      <w:proofErr w:type="spellEnd"/>
      <w:r w:rsidRPr="00FA1349">
        <w:rPr>
          <w:rFonts w:asciiTheme="minorHAnsi" w:hAnsiTheme="minorHAnsi" w:cstheme="minorHAnsi"/>
          <w:sz w:val="24"/>
          <w:szCs w:val="24"/>
        </w:rPr>
        <w:t>(</w:t>
      </w:r>
      <w:proofErr w:type="gramEnd"/>
      <w:r w:rsidRPr="00FA1349">
        <w:rPr>
          <w:rFonts w:asciiTheme="minorHAnsi" w:hAnsiTheme="minorHAnsi" w:cstheme="minorHAnsi"/>
          <w:sz w:val="24"/>
          <w:szCs w:val="24"/>
        </w:rPr>
        <w:t>255)</w:t>
      </w:r>
    </w:p>
    <w:p w:rsidR="00BF1CBA" w:rsidRPr="00FA1349" w:rsidRDefault="008F194C">
      <w:pPr>
        <w:spacing w:line="240" w:lineRule="exact"/>
        <w:ind w:left="460"/>
        <w:rPr>
          <w:rFonts w:asciiTheme="minorHAnsi" w:hAnsiTheme="minorHAnsi" w:cstheme="minorHAnsi"/>
          <w:sz w:val="24"/>
          <w:szCs w:val="24"/>
        </w:rPr>
      </w:pPr>
      <w:r w:rsidRPr="00FA1349">
        <w:rPr>
          <w:rFonts w:asciiTheme="minorHAnsi" w:hAnsiTheme="minorHAnsi" w:cstheme="minorHAnsi"/>
          <w:sz w:val="24"/>
          <w:szCs w:val="24"/>
        </w:rPr>
        <w:t xml:space="preserve">9.    ic_4 </w:t>
      </w:r>
      <w:proofErr w:type="spellStart"/>
      <w:proofErr w:type="gramStart"/>
      <w:r w:rsidRPr="00FA1349">
        <w:rPr>
          <w:rFonts w:asciiTheme="minorHAnsi" w:hAnsiTheme="minorHAnsi" w:cstheme="minorHAnsi"/>
          <w:sz w:val="24"/>
          <w:szCs w:val="24"/>
        </w:rPr>
        <w:t>nvarchar</w:t>
      </w:r>
      <w:proofErr w:type="spellEnd"/>
      <w:r w:rsidRPr="00FA1349">
        <w:rPr>
          <w:rFonts w:asciiTheme="minorHAnsi" w:hAnsiTheme="minorHAnsi" w:cstheme="minorHAnsi"/>
          <w:sz w:val="24"/>
          <w:szCs w:val="24"/>
        </w:rPr>
        <w:t>(</w:t>
      </w:r>
      <w:proofErr w:type="gramEnd"/>
      <w:r w:rsidRPr="00FA1349">
        <w:rPr>
          <w:rFonts w:asciiTheme="minorHAnsi" w:hAnsiTheme="minorHAnsi" w:cstheme="minorHAnsi"/>
          <w:sz w:val="24"/>
          <w:szCs w:val="24"/>
        </w:rPr>
        <w:t>255)</w:t>
      </w:r>
    </w:p>
    <w:p w:rsidR="00BF1CBA" w:rsidRPr="00FA1349" w:rsidRDefault="008F194C">
      <w:pPr>
        <w:spacing w:before="1"/>
        <w:ind w:left="460"/>
        <w:rPr>
          <w:rFonts w:asciiTheme="minorHAnsi" w:hAnsiTheme="minorHAnsi" w:cstheme="minorHAnsi"/>
          <w:sz w:val="24"/>
          <w:szCs w:val="24"/>
        </w:rPr>
      </w:pPr>
      <w:r w:rsidRPr="00FA1349">
        <w:rPr>
          <w:rFonts w:asciiTheme="minorHAnsi" w:hAnsiTheme="minorHAnsi" w:cstheme="minorHAnsi"/>
          <w:sz w:val="24"/>
          <w:szCs w:val="24"/>
        </w:rPr>
        <w:t xml:space="preserve">10.  ic_5 </w:t>
      </w:r>
      <w:proofErr w:type="spellStart"/>
      <w:proofErr w:type="gramStart"/>
      <w:r w:rsidRPr="00FA1349">
        <w:rPr>
          <w:rFonts w:asciiTheme="minorHAnsi" w:hAnsiTheme="minorHAnsi" w:cstheme="minorHAnsi"/>
          <w:sz w:val="24"/>
          <w:szCs w:val="24"/>
        </w:rPr>
        <w:t>nvarchar</w:t>
      </w:r>
      <w:proofErr w:type="spellEnd"/>
      <w:r w:rsidRPr="00FA1349">
        <w:rPr>
          <w:rFonts w:asciiTheme="minorHAnsi" w:hAnsiTheme="minorHAnsi" w:cstheme="minorHAnsi"/>
          <w:sz w:val="24"/>
          <w:szCs w:val="24"/>
        </w:rPr>
        <w:t>(</w:t>
      </w:r>
      <w:proofErr w:type="gramEnd"/>
      <w:r w:rsidRPr="00FA1349">
        <w:rPr>
          <w:rFonts w:asciiTheme="minorHAnsi" w:hAnsiTheme="minorHAnsi" w:cstheme="minorHAnsi"/>
          <w:sz w:val="24"/>
          <w:szCs w:val="24"/>
        </w:rPr>
        <w:t>255)</w:t>
      </w:r>
    </w:p>
    <w:p w:rsidR="00BF1CBA" w:rsidRPr="00FA1349" w:rsidRDefault="008F194C">
      <w:pPr>
        <w:spacing w:line="240" w:lineRule="exact"/>
        <w:ind w:left="460"/>
        <w:rPr>
          <w:rFonts w:asciiTheme="minorHAnsi" w:hAnsiTheme="minorHAnsi" w:cstheme="minorHAnsi"/>
          <w:sz w:val="24"/>
          <w:szCs w:val="24"/>
        </w:rPr>
      </w:pPr>
      <w:r w:rsidRPr="00FA1349">
        <w:rPr>
          <w:rFonts w:asciiTheme="minorHAnsi" w:hAnsiTheme="minorHAnsi" w:cstheme="minorHAnsi"/>
          <w:sz w:val="24"/>
          <w:szCs w:val="24"/>
        </w:rPr>
        <w:t xml:space="preserve">11.  ic_6 </w:t>
      </w:r>
      <w:proofErr w:type="spellStart"/>
      <w:proofErr w:type="gramStart"/>
      <w:r w:rsidRPr="00FA1349">
        <w:rPr>
          <w:rFonts w:asciiTheme="minorHAnsi" w:hAnsiTheme="minorHAnsi" w:cstheme="minorHAnsi"/>
          <w:sz w:val="24"/>
          <w:szCs w:val="24"/>
        </w:rPr>
        <w:t>nvarchar</w:t>
      </w:r>
      <w:proofErr w:type="spellEnd"/>
      <w:r w:rsidRPr="00FA1349">
        <w:rPr>
          <w:rFonts w:asciiTheme="minorHAnsi" w:hAnsiTheme="minorHAnsi" w:cstheme="minorHAnsi"/>
          <w:sz w:val="24"/>
          <w:szCs w:val="24"/>
        </w:rPr>
        <w:t>(</w:t>
      </w:r>
      <w:proofErr w:type="gramEnd"/>
      <w:r w:rsidRPr="00FA1349">
        <w:rPr>
          <w:rFonts w:asciiTheme="minorHAnsi" w:hAnsiTheme="minorHAnsi" w:cstheme="minorHAnsi"/>
          <w:sz w:val="24"/>
          <w:szCs w:val="24"/>
        </w:rPr>
        <w:t>255)</w:t>
      </w:r>
    </w:p>
    <w:p w:rsidR="00BF1CBA" w:rsidRPr="00FA1349" w:rsidRDefault="00BF1CBA">
      <w:pPr>
        <w:spacing w:before="10" w:line="14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8F194C">
      <w:pPr>
        <w:ind w:left="100"/>
        <w:rPr>
          <w:rFonts w:asciiTheme="minorHAnsi" w:hAnsiTheme="minorHAnsi" w:cstheme="minorHAnsi"/>
          <w:sz w:val="24"/>
          <w:szCs w:val="24"/>
        </w:rPr>
      </w:pPr>
      <w:r w:rsidRPr="00FA1349">
        <w:rPr>
          <w:rFonts w:asciiTheme="minorHAnsi" w:hAnsiTheme="minorHAnsi" w:cstheme="minorHAnsi"/>
          <w:sz w:val="24"/>
          <w:szCs w:val="24"/>
        </w:rPr>
        <w:t>Attributes fo</w:t>
      </w:r>
      <w:r w:rsidRPr="00FA1349">
        <w:rPr>
          <w:rFonts w:asciiTheme="minorHAnsi" w:hAnsiTheme="minorHAnsi" w:cstheme="minorHAnsi"/>
          <w:sz w:val="24"/>
          <w:szCs w:val="24"/>
        </w:rPr>
        <w:t xml:space="preserve">r </w:t>
      </w:r>
      <w:proofErr w:type="spellStart"/>
      <w:r w:rsidRPr="00FA1349">
        <w:rPr>
          <w:rFonts w:asciiTheme="minorHAnsi" w:hAnsiTheme="minorHAnsi" w:cstheme="minorHAnsi"/>
          <w:sz w:val="24"/>
          <w:szCs w:val="24"/>
        </w:rPr>
        <w:t>potw</w:t>
      </w:r>
      <w:proofErr w:type="spellEnd"/>
      <w:r w:rsidRPr="00FA1349">
        <w:rPr>
          <w:rFonts w:asciiTheme="minorHAnsi" w:hAnsiTheme="minorHAnsi" w:cstheme="minorHAnsi"/>
          <w:sz w:val="24"/>
          <w:szCs w:val="24"/>
        </w:rPr>
        <w:t>:</w:t>
      </w:r>
    </w:p>
    <w:p w:rsidR="00BF1CBA" w:rsidRPr="00FA1349" w:rsidRDefault="008F194C">
      <w:pPr>
        <w:spacing w:line="240" w:lineRule="exact"/>
        <w:ind w:left="460"/>
        <w:rPr>
          <w:rFonts w:asciiTheme="minorHAnsi" w:hAnsiTheme="minorHAnsi" w:cstheme="minorHAnsi"/>
          <w:sz w:val="24"/>
          <w:szCs w:val="24"/>
        </w:rPr>
      </w:pPr>
      <w:r w:rsidRPr="00FA1349">
        <w:rPr>
          <w:rFonts w:asciiTheme="minorHAnsi" w:hAnsiTheme="minorHAnsi" w:cstheme="minorHAnsi"/>
          <w:sz w:val="24"/>
          <w:szCs w:val="24"/>
        </w:rPr>
        <w:t xml:space="preserve">1.    </w:t>
      </w:r>
      <w:proofErr w:type="spellStart"/>
      <w:r w:rsidRPr="00FA1349">
        <w:rPr>
          <w:rFonts w:asciiTheme="minorHAnsi" w:hAnsiTheme="minorHAnsi" w:cstheme="minorHAnsi"/>
          <w:sz w:val="24"/>
          <w:szCs w:val="24"/>
        </w:rPr>
        <w:t>doc_ctrl_num</w:t>
      </w:r>
      <w:proofErr w:type="spellEnd"/>
      <w:r w:rsidRPr="00FA1349">
        <w:rPr>
          <w:rFonts w:asciiTheme="minorHAnsi" w:hAnsiTheme="minorHAnsi" w:cstheme="minorHAnsi"/>
          <w:sz w:val="24"/>
          <w:szCs w:val="24"/>
        </w:rPr>
        <w:t xml:space="preserve"> </w:t>
      </w:r>
      <w:proofErr w:type="spellStart"/>
      <w:r w:rsidRPr="00FA1349">
        <w:rPr>
          <w:rFonts w:asciiTheme="minorHAnsi" w:hAnsiTheme="minorHAnsi" w:cstheme="minorHAnsi"/>
          <w:sz w:val="24"/>
          <w:szCs w:val="24"/>
        </w:rPr>
        <w:t>bigint</w:t>
      </w:r>
      <w:proofErr w:type="spellEnd"/>
    </w:p>
    <w:p w:rsidR="00BF1CBA" w:rsidRPr="00FA1349" w:rsidRDefault="008F194C">
      <w:pPr>
        <w:spacing w:before="1"/>
        <w:ind w:left="460"/>
        <w:rPr>
          <w:rFonts w:asciiTheme="minorHAnsi" w:hAnsiTheme="minorHAnsi" w:cstheme="minorHAnsi"/>
          <w:sz w:val="24"/>
          <w:szCs w:val="24"/>
        </w:rPr>
      </w:pPr>
      <w:r w:rsidRPr="00FA1349">
        <w:rPr>
          <w:rFonts w:asciiTheme="minorHAnsi" w:hAnsiTheme="minorHAnsi" w:cstheme="minorHAnsi"/>
          <w:sz w:val="24"/>
          <w:szCs w:val="24"/>
        </w:rPr>
        <w:t>2.    TRANSFERS_FOR_RELEASE float</w:t>
      </w:r>
    </w:p>
    <w:p w:rsidR="00BF1CBA" w:rsidRPr="00FA1349" w:rsidRDefault="008F194C">
      <w:pPr>
        <w:spacing w:line="240" w:lineRule="exact"/>
        <w:ind w:left="460"/>
        <w:rPr>
          <w:rFonts w:asciiTheme="minorHAnsi" w:hAnsiTheme="minorHAnsi" w:cstheme="minorHAnsi"/>
          <w:sz w:val="24"/>
          <w:szCs w:val="24"/>
        </w:rPr>
      </w:pPr>
      <w:r w:rsidRPr="00FA1349">
        <w:rPr>
          <w:rFonts w:asciiTheme="minorHAnsi" w:hAnsiTheme="minorHAnsi" w:cstheme="minorHAnsi"/>
          <w:sz w:val="24"/>
          <w:szCs w:val="24"/>
        </w:rPr>
        <w:t>3.    TRANSFERS_FOR_TREATM float</w:t>
      </w:r>
    </w:p>
    <w:p w:rsidR="00BF1CBA" w:rsidRPr="00FA1349" w:rsidRDefault="00BF1CBA">
      <w:pPr>
        <w:spacing w:before="10" w:line="14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8F194C">
      <w:pPr>
        <w:ind w:left="100"/>
        <w:rPr>
          <w:rFonts w:asciiTheme="minorHAnsi" w:hAnsiTheme="minorHAnsi" w:cstheme="minorHAnsi"/>
          <w:sz w:val="24"/>
          <w:szCs w:val="24"/>
        </w:rPr>
      </w:pPr>
      <w:r w:rsidRPr="00FA1349">
        <w:rPr>
          <w:rFonts w:asciiTheme="minorHAnsi" w:hAnsiTheme="minorHAnsi" w:cstheme="minorHAnsi"/>
          <w:sz w:val="24"/>
          <w:szCs w:val="24"/>
        </w:rPr>
        <w:t xml:space="preserve">Attributes for </w:t>
      </w:r>
      <w:proofErr w:type="spellStart"/>
      <w:r w:rsidRPr="00FA1349">
        <w:rPr>
          <w:rFonts w:asciiTheme="minorHAnsi" w:hAnsiTheme="minorHAnsi" w:cstheme="minorHAnsi"/>
          <w:sz w:val="24"/>
          <w:szCs w:val="24"/>
        </w:rPr>
        <w:t>chem_doc</w:t>
      </w:r>
      <w:proofErr w:type="spellEnd"/>
      <w:r w:rsidRPr="00FA1349">
        <w:rPr>
          <w:rFonts w:asciiTheme="minorHAnsi" w:hAnsiTheme="minorHAnsi" w:cstheme="minorHAnsi"/>
          <w:sz w:val="24"/>
          <w:szCs w:val="24"/>
        </w:rPr>
        <w:t>:</w:t>
      </w:r>
    </w:p>
    <w:p w:rsidR="00BF1CBA" w:rsidRPr="00FA1349" w:rsidRDefault="008F194C">
      <w:pPr>
        <w:spacing w:line="240" w:lineRule="exact"/>
        <w:ind w:left="460"/>
        <w:rPr>
          <w:rFonts w:asciiTheme="minorHAnsi" w:hAnsiTheme="minorHAnsi" w:cstheme="minorHAnsi"/>
          <w:sz w:val="24"/>
          <w:szCs w:val="24"/>
        </w:rPr>
      </w:pPr>
      <w:r w:rsidRPr="00FA1349">
        <w:rPr>
          <w:rFonts w:asciiTheme="minorHAnsi" w:hAnsiTheme="minorHAnsi" w:cstheme="minorHAnsi"/>
          <w:sz w:val="24"/>
          <w:szCs w:val="24"/>
        </w:rPr>
        <w:t xml:space="preserve">1.    </w:t>
      </w:r>
      <w:proofErr w:type="spellStart"/>
      <w:r w:rsidRPr="00FA1349">
        <w:rPr>
          <w:rFonts w:asciiTheme="minorHAnsi" w:hAnsiTheme="minorHAnsi" w:cstheme="minorHAnsi"/>
          <w:sz w:val="24"/>
          <w:szCs w:val="24"/>
        </w:rPr>
        <w:t>doc_ctrl_num</w:t>
      </w:r>
      <w:proofErr w:type="spellEnd"/>
      <w:r w:rsidRPr="00FA1349">
        <w:rPr>
          <w:rFonts w:asciiTheme="minorHAnsi" w:hAnsiTheme="minorHAnsi" w:cstheme="minorHAnsi"/>
          <w:sz w:val="24"/>
          <w:szCs w:val="24"/>
        </w:rPr>
        <w:t xml:space="preserve"> </w:t>
      </w:r>
      <w:proofErr w:type="spellStart"/>
      <w:r w:rsidRPr="00FA1349">
        <w:rPr>
          <w:rFonts w:asciiTheme="minorHAnsi" w:hAnsiTheme="minorHAnsi" w:cstheme="minorHAnsi"/>
          <w:sz w:val="24"/>
          <w:szCs w:val="24"/>
        </w:rPr>
        <w:t>bigint</w:t>
      </w:r>
      <w:proofErr w:type="spellEnd"/>
    </w:p>
    <w:p w:rsidR="00BF1CBA" w:rsidRPr="00FA1349" w:rsidRDefault="008F194C">
      <w:pPr>
        <w:spacing w:before="1"/>
        <w:ind w:left="460"/>
        <w:rPr>
          <w:rFonts w:asciiTheme="minorHAnsi" w:hAnsiTheme="minorHAnsi" w:cstheme="minorHAnsi"/>
          <w:sz w:val="24"/>
          <w:szCs w:val="24"/>
        </w:rPr>
      </w:pPr>
      <w:r w:rsidRPr="00FA1349">
        <w:rPr>
          <w:rFonts w:asciiTheme="minorHAnsi" w:hAnsiTheme="minorHAnsi" w:cstheme="minorHAnsi"/>
          <w:sz w:val="24"/>
          <w:szCs w:val="24"/>
        </w:rPr>
        <w:t xml:space="preserve">2.    Chemical </w:t>
      </w:r>
      <w:proofErr w:type="spellStart"/>
      <w:proofErr w:type="gramStart"/>
      <w:r w:rsidRPr="00FA1349">
        <w:rPr>
          <w:rFonts w:asciiTheme="minorHAnsi" w:hAnsiTheme="minorHAnsi" w:cstheme="minorHAnsi"/>
          <w:sz w:val="24"/>
          <w:szCs w:val="24"/>
        </w:rPr>
        <w:t>nvarchar</w:t>
      </w:r>
      <w:proofErr w:type="spellEnd"/>
      <w:r w:rsidRPr="00FA1349">
        <w:rPr>
          <w:rFonts w:asciiTheme="minorHAnsi" w:hAnsiTheme="minorHAnsi" w:cstheme="minorHAnsi"/>
          <w:sz w:val="24"/>
          <w:szCs w:val="24"/>
        </w:rPr>
        <w:t>(</w:t>
      </w:r>
      <w:proofErr w:type="gramEnd"/>
      <w:r w:rsidRPr="00FA1349">
        <w:rPr>
          <w:rFonts w:asciiTheme="minorHAnsi" w:hAnsiTheme="minorHAnsi" w:cstheme="minorHAnsi"/>
          <w:sz w:val="24"/>
          <w:szCs w:val="24"/>
        </w:rPr>
        <w:t>255)</w:t>
      </w:r>
    </w:p>
    <w:p w:rsidR="00BF1CBA" w:rsidRPr="00FA1349" w:rsidRDefault="008F194C">
      <w:pPr>
        <w:spacing w:line="240" w:lineRule="exact"/>
        <w:ind w:left="460"/>
        <w:rPr>
          <w:rFonts w:asciiTheme="minorHAnsi" w:hAnsiTheme="minorHAnsi" w:cstheme="minorHAnsi"/>
          <w:sz w:val="24"/>
          <w:szCs w:val="24"/>
        </w:rPr>
      </w:pPr>
      <w:r w:rsidRPr="00FA1349">
        <w:rPr>
          <w:rFonts w:asciiTheme="minorHAnsi" w:hAnsiTheme="minorHAnsi" w:cstheme="minorHAnsi"/>
          <w:sz w:val="24"/>
          <w:szCs w:val="24"/>
        </w:rPr>
        <w:t xml:space="preserve">3.    COMPOUND_ID </w:t>
      </w:r>
      <w:proofErr w:type="spellStart"/>
      <w:proofErr w:type="gramStart"/>
      <w:r w:rsidRPr="00FA1349">
        <w:rPr>
          <w:rFonts w:asciiTheme="minorHAnsi" w:hAnsiTheme="minorHAnsi" w:cstheme="minorHAnsi"/>
          <w:sz w:val="24"/>
          <w:szCs w:val="24"/>
        </w:rPr>
        <w:t>nvarchar</w:t>
      </w:r>
      <w:proofErr w:type="spellEnd"/>
      <w:r w:rsidRPr="00FA1349">
        <w:rPr>
          <w:rFonts w:asciiTheme="minorHAnsi" w:hAnsiTheme="minorHAnsi" w:cstheme="minorHAnsi"/>
          <w:sz w:val="24"/>
          <w:szCs w:val="24"/>
        </w:rPr>
        <w:t>(</w:t>
      </w:r>
      <w:proofErr w:type="gramEnd"/>
      <w:r w:rsidRPr="00FA1349">
        <w:rPr>
          <w:rFonts w:asciiTheme="minorHAnsi" w:hAnsiTheme="minorHAnsi" w:cstheme="minorHAnsi"/>
          <w:sz w:val="24"/>
          <w:szCs w:val="24"/>
        </w:rPr>
        <w:t>255)</w:t>
      </w:r>
    </w:p>
    <w:p w:rsidR="00BF1CBA" w:rsidRPr="00FA1349" w:rsidRDefault="008F194C">
      <w:pPr>
        <w:spacing w:line="240" w:lineRule="exact"/>
        <w:ind w:left="460"/>
        <w:rPr>
          <w:rFonts w:asciiTheme="minorHAnsi" w:hAnsiTheme="minorHAnsi" w:cstheme="minorHAnsi"/>
          <w:sz w:val="24"/>
          <w:szCs w:val="24"/>
        </w:rPr>
      </w:pPr>
      <w:r w:rsidRPr="00FA1349">
        <w:rPr>
          <w:rFonts w:asciiTheme="minorHAnsi" w:hAnsiTheme="minorHAnsi" w:cstheme="minorHAnsi"/>
          <w:sz w:val="24"/>
          <w:szCs w:val="24"/>
        </w:rPr>
        <w:t xml:space="preserve">4.    CLEAR_AIR_ACT_CHEMICAL </w:t>
      </w:r>
      <w:proofErr w:type="spellStart"/>
      <w:proofErr w:type="gramStart"/>
      <w:r w:rsidRPr="00FA1349">
        <w:rPr>
          <w:rFonts w:asciiTheme="minorHAnsi" w:hAnsiTheme="minorHAnsi" w:cstheme="minorHAnsi"/>
          <w:sz w:val="24"/>
          <w:szCs w:val="24"/>
        </w:rPr>
        <w:t>nvarchar</w:t>
      </w:r>
      <w:proofErr w:type="spellEnd"/>
      <w:r w:rsidRPr="00FA1349">
        <w:rPr>
          <w:rFonts w:asciiTheme="minorHAnsi" w:hAnsiTheme="minorHAnsi" w:cstheme="minorHAnsi"/>
          <w:sz w:val="24"/>
          <w:szCs w:val="24"/>
        </w:rPr>
        <w:t>(</w:t>
      </w:r>
      <w:proofErr w:type="gramEnd"/>
      <w:r w:rsidRPr="00FA1349">
        <w:rPr>
          <w:rFonts w:asciiTheme="minorHAnsi" w:hAnsiTheme="minorHAnsi" w:cstheme="minorHAnsi"/>
          <w:sz w:val="24"/>
          <w:szCs w:val="24"/>
        </w:rPr>
        <w:t>255)</w:t>
      </w:r>
    </w:p>
    <w:p w:rsidR="00BF1CBA" w:rsidRPr="00FA1349" w:rsidRDefault="008F194C">
      <w:pPr>
        <w:spacing w:before="1"/>
        <w:ind w:left="460"/>
        <w:rPr>
          <w:rFonts w:asciiTheme="minorHAnsi" w:hAnsiTheme="minorHAnsi" w:cstheme="minorHAnsi"/>
          <w:sz w:val="24"/>
          <w:szCs w:val="24"/>
        </w:rPr>
      </w:pPr>
      <w:r w:rsidRPr="00FA1349">
        <w:rPr>
          <w:rFonts w:asciiTheme="minorHAnsi" w:hAnsiTheme="minorHAnsi" w:cstheme="minorHAnsi"/>
          <w:sz w:val="24"/>
          <w:szCs w:val="24"/>
        </w:rPr>
        <w:t xml:space="preserve">5.    CLASSIFICATION </w:t>
      </w:r>
      <w:proofErr w:type="spellStart"/>
      <w:proofErr w:type="gramStart"/>
      <w:r w:rsidRPr="00FA1349">
        <w:rPr>
          <w:rFonts w:asciiTheme="minorHAnsi" w:hAnsiTheme="minorHAnsi" w:cstheme="minorHAnsi"/>
          <w:sz w:val="24"/>
          <w:szCs w:val="24"/>
        </w:rPr>
        <w:t>nvarchar</w:t>
      </w:r>
      <w:proofErr w:type="spellEnd"/>
      <w:r w:rsidRPr="00FA1349">
        <w:rPr>
          <w:rFonts w:asciiTheme="minorHAnsi" w:hAnsiTheme="minorHAnsi" w:cstheme="minorHAnsi"/>
          <w:sz w:val="24"/>
          <w:szCs w:val="24"/>
        </w:rPr>
        <w:t>(</w:t>
      </w:r>
      <w:proofErr w:type="gramEnd"/>
      <w:r w:rsidRPr="00FA1349">
        <w:rPr>
          <w:rFonts w:asciiTheme="minorHAnsi" w:hAnsiTheme="minorHAnsi" w:cstheme="minorHAnsi"/>
          <w:sz w:val="24"/>
          <w:szCs w:val="24"/>
        </w:rPr>
        <w:t>255)</w:t>
      </w:r>
    </w:p>
    <w:p w:rsidR="00BF1CBA" w:rsidRPr="00FA1349" w:rsidRDefault="008F194C">
      <w:pPr>
        <w:spacing w:line="240" w:lineRule="exact"/>
        <w:ind w:left="460"/>
        <w:rPr>
          <w:rFonts w:asciiTheme="minorHAnsi" w:hAnsiTheme="minorHAnsi" w:cstheme="minorHAnsi"/>
          <w:sz w:val="24"/>
          <w:szCs w:val="24"/>
        </w:rPr>
      </w:pPr>
      <w:r w:rsidRPr="00FA1349">
        <w:rPr>
          <w:rFonts w:asciiTheme="minorHAnsi" w:hAnsiTheme="minorHAnsi" w:cstheme="minorHAnsi"/>
          <w:sz w:val="24"/>
          <w:szCs w:val="24"/>
        </w:rPr>
        <w:t xml:space="preserve">6.    Metal </w:t>
      </w:r>
      <w:proofErr w:type="spellStart"/>
      <w:proofErr w:type="gramStart"/>
      <w:r w:rsidRPr="00FA1349">
        <w:rPr>
          <w:rFonts w:asciiTheme="minorHAnsi" w:hAnsiTheme="minorHAnsi" w:cstheme="minorHAnsi"/>
          <w:sz w:val="24"/>
          <w:szCs w:val="24"/>
        </w:rPr>
        <w:t>nvarchar</w:t>
      </w:r>
      <w:proofErr w:type="spellEnd"/>
      <w:r w:rsidRPr="00FA1349">
        <w:rPr>
          <w:rFonts w:asciiTheme="minorHAnsi" w:hAnsiTheme="minorHAnsi" w:cstheme="minorHAnsi"/>
          <w:sz w:val="24"/>
          <w:szCs w:val="24"/>
        </w:rPr>
        <w:t>(</w:t>
      </w:r>
      <w:proofErr w:type="gramEnd"/>
      <w:r w:rsidRPr="00FA1349">
        <w:rPr>
          <w:rFonts w:asciiTheme="minorHAnsi" w:hAnsiTheme="minorHAnsi" w:cstheme="minorHAnsi"/>
          <w:sz w:val="24"/>
          <w:szCs w:val="24"/>
        </w:rPr>
        <w:t>255)</w:t>
      </w:r>
    </w:p>
    <w:p w:rsidR="00BF1CBA" w:rsidRPr="00FA1349" w:rsidRDefault="008F194C">
      <w:pPr>
        <w:spacing w:before="1"/>
        <w:ind w:left="460"/>
        <w:rPr>
          <w:rFonts w:asciiTheme="minorHAnsi" w:hAnsiTheme="minorHAnsi" w:cstheme="minorHAnsi"/>
          <w:sz w:val="24"/>
          <w:szCs w:val="24"/>
        </w:rPr>
      </w:pPr>
      <w:r w:rsidRPr="00FA1349">
        <w:rPr>
          <w:rFonts w:asciiTheme="minorHAnsi" w:hAnsiTheme="minorHAnsi" w:cstheme="minorHAnsi"/>
          <w:sz w:val="24"/>
          <w:szCs w:val="24"/>
        </w:rPr>
        <w:t>7.    METAL_CATEGORY float</w:t>
      </w:r>
    </w:p>
    <w:p w:rsidR="00BF1CBA" w:rsidRPr="00FA1349" w:rsidRDefault="008F194C">
      <w:pPr>
        <w:spacing w:line="240" w:lineRule="exact"/>
        <w:ind w:left="460"/>
        <w:rPr>
          <w:rFonts w:asciiTheme="minorHAnsi" w:hAnsiTheme="minorHAnsi" w:cstheme="minorHAnsi"/>
          <w:sz w:val="24"/>
          <w:szCs w:val="24"/>
        </w:rPr>
      </w:pPr>
      <w:r w:rsidRPr="00FA1349">
        <w:rPr>
          <w:rFonts w:asciiTheme="minorHAnsi" w:hAnsiTheme="minorHAnsi" w:cstheme="minorHAnsi"/>
          <w:sz w:val="24"/>
          <w:szCs w:val="24"/>
        </w:rPr>
        <w:t xml:space="preserve">8.    CARCINOGEN </w:t>
      </w:r>
      <w:proofErr w:type="spellStart"/>
      <w:proofErr w:type="gramStart"/>
      <w:r w:rsidRPr="00FA1349">
        <w:rPr>
          <w:rFonts w:asciiTheme="minorHAnsi" w:hAnsiTheme="minorHAnsi" w:cstheme="minorHAnsi"/>
          <w:sz w:val="24"/>
          <w:szCs w:val="24"/>
        </w:rPr>
        <w:t>nvarchar</w:t>
      </w:r>
      <w:proofErr w:type="spellEnd"/>
      <w:r w:rsidRPr="00FA1349">
        <w:rPr>
          <w:rFonts w:asciiTheme="minorHAnsi" w:hAnsiTheme="minorHAnsi" w:cstheme="minorHAnsi"/>
          <w:sz w:val="24"/>
          <w:szCs w:val="24"/>
        </w:rPr>
        <w:t>(</w:t>
      </w:r>
      <w:proofErr w:type="gramEnd"/>
      <w:r w:rsidRPr="00FA1349">
        <w:rPr>
          <w:rFonts w:asciiTheme="minorHAnsi" w:hAnsiTheme="minorHAnsi" w:cstheme="minorHAnsi"/>
          <w:sz w:val="24"/>
          <w:szCs w:val="24"/>
        </w:rPr>
        <w:t>255)</w:t>
      </w:r>
    </w:p>
    <w:p w:rsidR="00BF1CBA" w:rsidRPr="00FA1349" w:rsidRDefault="008F194C">
      <w:pPr>
        <w:spacing w:line="240" w:lineRule="exact"/>
        <w:ind w:left="460"/>
        <w:rPr>
          <w:rFonts w:asciiTheme="minorHAnsi" w:hAnsiTheme="minorHAnsi" w:cstheme="minorHAnsi"/>
          <w:sz w:val="24"/>
          <w:szCs w:val="24"/>
        </w:rPr>
      </w:pPr>
      <w:r w:rsidRPr="00FA1349">
        <w:rPr>
          <w:rFonts w:asciiTheme="minorHAnsi" w:hAnsiTheme="minorHAnsi" w:cstheme="minorHAnsi"/>
          <w:sz w:val="24"/>
          <w:szCs w:val="24"/>
        </w:rPr>
        <w:t xml:space="preserve">9.    FORM_TYPE </w:t>
      </w:r>
      <w:proofErr w:type="spellStart"/>
      <w:proofErr w:type="gramStart"/>
      <w:r w:rsidRPr="00FA1349">
        <w:rPr>
          <w:rFonts w:asciiTheme="minorHAnsi" w:hAnsiTheme="minorHAnsi" w:cstheme="minorHAnsi"/>
          <w:sz w:val="24"/>
          <w:szCs w:val="24"/>
        </w:rPr>
        <w:t>nvarchar</w:t>
      </w:r>
      <w:proofErr w:type="spellEnd"/>
      <w:r w:rsidRPr="00FA1349">
        <w:rPr>
          <w:rFonts w:asciiTheme="minorHAnsi" w:hAnsiTheme="minorHAnsi" w:cstheme="minorHAnsi"/>
          <w:sz w:val="24"/>
          <w:szCs w:val="24"/>
        </w:rPr>
        <w:t>(</w:t>
      </w:r>
      <w:proofErr w:type="gramEnd"/>
      <w:r w:rsidRPr="00FA1349">
        <w:rPr>
          <w:rFonts w:asciiTheme="minorHAnsi" w:hAnsiTheme="minorHAnsi" w:cstheme="minorHAnsi"/>
          <w:sz w:val="24"/>
          <w:szCs w:val="24"/>
        </w:rPr>
        <w:t>255)</w:t>
      </w:r>
    </w:p>
    <w:p w:rsidR="00BF1CBA" w:rsidRPr="00FA1349" w:rsidRDefault="00BF1CBA">
      <w:pPr>
        <w:spacing w:before="10" w:line="14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8F194C">
      <w:pPr>
        <w:ind w:left="100"/>
        <w:rPr>
          <w:rFonts w:asciiTheme="minorHAnsi" w:hAnsiTheme="minorHAnsi" w:cstheme="minorHAnsi"/>
          <w:sz w:val="24"/>
          <w:szCs w:val="24"/>
        </w:rPr>
      </w:pPr>
      <w:r w:rsidRPr="00FA1349">
        <w:rPr>
          <w:rFonts w:asciiTheme="minorHAnsi" w:hAnsiTheme="minorHAnsi" w:cstheme="minorHAnsi"/>
          <w:sz w:val="24"/>
          <w:szCs w:val="24"/>
        </w:rPr>
        <w:t xml:space="preserve">Attributes for </w:t>
      </w:r>
      <w:proofErr w:type="spellStart"/>
      <w:r w:rsidRPr="00FA1349">
        <w:rPr>
          <w:rFonts w:asciiTheme="minorHAnsi" w:hAnsiTheme="minorHAnsi" w:cstheme="minorHAnsi"/>
          <w:sz w:val="24"/>
          <w:szCs w:val="24"/>
        </w:rPr>
        <w:t>doc_onsite</w:t>
      </w:r>
      <w:proofErr w:type="spellEnd"/>
      <w:r w:rsidRPr="00FA1349">
        <w:rPr>
          <w:rFonts w:asciiTheme="minorHAnsi" w:hAnsiTheme="minorHAnsi" w:cstheme="minorHAnsi"/>
          <w:sz w:val="24"/>
          <w:szCs w:val="24"/>
        </w:rPr>
        <w:t>:</w:t>
      </w:r>
    </w:p>
    <w:p w:rsidR="00BF1CBA" w:rsidRPr="00FA1349" w:rsidRDefault="008F194C">
      <w:pPr>
        <w:spacing w:line="240" w:lineRule="exact"/>
        <w:ind w:left="460"/>
        <w:rPr>
          <w:rFonts w:asciiTheme="minorHAnsi" w:hAnsiTheme="minorHAnsi" w:cstheme="minorHAnsi"/>
          <w:sz w:val="24"/>
          <w:szCs w:val="24"/>
        </w:rPr>
      </w:pPr>
      <w:r w:rsidRPr="00FA1349">
        <w:rPr>
          <w:rFonts w:asciiTheme="minorHAnsi" w:hAnsiTheme="minorHAnsi" w:cstheme="minorHAnsi"/>
          <w:sz w:val="24"/>
          <w:szCs w:val="24"/>
        </w:rPr>
        <w:t xml:space="preserve">1.    </w:t>
      </w:r>
      <w:proofErr w:type="spellStart"/>
      <w:r w:rsidRPr="00FA1349">
        <w:rPr>
          <w:rFonts w:asciiTheme="minorHAnsi" w:hAnsiTheme="minorHAnsi" w:cstheme="minorHAnsi"/>
          <w:sz w:val="24"/>
          <w:szCs w:val="24"/>
        </w:rPr>
        <w:t>doc_ctrl_num</w:t>
      </w:r>
      <w:proofErr w:type="spellEnd"/>
      <w:r w:rsidRPr="00FA1349">
        <w:rPr>
          <w:rFonts w:asciiTheme="minorHAnsi" w:hAnsiTheme="minorHAnsi" w:cstheme="minorHAnsi"/>
          <w:sz w:val="24"/>
          <w:szCs w:val="24"/>
        </w:rPr>
        <w:t xml:space="preserve"> </w:t>
      </w:r>
      <w:proofErr w:type="spellStart"/>
      <w:r w:rsidRPr="00FA1349">
        <w:rPr>
          <w:rFonts w:asciiTheme="minorHAnsi" w:hAnsiTheme="minorHAnsi" w:cstheme="minorHAnsi"/>
          <w:sz w:val="24"/>
          <w:szCs w:val="24"/>
        </w:rPr>
        <w:t>bigint</w:t>
      </w:r>
      <w:proofErr w:type="spellEnd"/>
    </w:p>
    <w:p w:rsidR="00BF1CBA" w:rsidRPr="00FA1349" w:rsidRDefault="008F194C">
      <w:pPr>
        <w:spacing w:before="1"/>
        <w:ind w:left="460"/>
        <w:rPr>
          <w:rFonts w:asciiTheme="minorHAnsi" w:hAnsiTheme="minorHAnsi" w:cstheme="minorHAnsi"/>
          <w:sz w:val="24"/>
          <w:szCs w:val="24"/>
        </w:rPr>
      </w:pPr>
      <w:r w:rsidRPr="00FA1349">
        <w:rPr>
          <w:rFonts w:asciiTheme="minorHAnsi" w:hAnsiTheme="minorHAnsi" w:cstheme="minorHAnsi"/>
          <w:sz w:val="24"/>
          <w:szCs w:val="24"/>
        </w:rPr>
        <w:t>2.    U</w:t>
      </w:r>
      <w:r w:rsidRPr="00FA1349">
        <w:rPr>
          <w:rFonts w:asciiTheme="minorHAnsi" w:hAnsiTheme="minorHAnsi" w:cstheme="minorHAnsi"/>
          <w:sz w:val="24"/>
          <w:szCs w:val="24"/>
        </w:rPr>
        <w:t xml:space="preserve">NIT_OF_MEASURE </w:t>
      </w:r>
      <w:proofErr w:type="spellStart"/>
      <w:proofErr w:type="gramStart"/>
      <w:r w:rsidRPr="00FA1349">
        <w:rPr>
          <w:rFonts w:asciiTheme="minorHAnsi" w:hAnsiTheme="minorHAnsi" w:cstheme="minorHAnsi"/>
          <w:sz w:val="24"/>
          <w:szCs w:val="24"/>
        </w:rPr>
        <w:t>nvarchar</w:t>
      </w:r>
      <w:proofErr w:type="spellEnd"/>
      <w:r w:rsidRPr="00FA1349">
        <w:rPr>
          <w:rFonts w:asciiTheme="minorHAnsi" w:hAnsiTheme="minorHAnsi" w:cstheme="minorHAnsi"/>
          <w:sz w:val="24"/>
          <w:szCs w:val="24"/>
        </w:rPr>
        <w:t>(</w:t>
      </w:r>
      <w:proofErr w:type="gramEnd"/>
      <w:r w:rsidRPr="00FA1349">
        <w:rPr>
          <w:rFonts w:asciiTheme="minorHAnsi" w:hAnsiTheme="minorHAnsi" w:cstheme="minorHAnsi"/>
          <w:sz w:val="24"/>
          <w:szCs w:val="24"/>
        </w:rPr>
        <w:t>255)</w:t>
      </w:r>
    </w:p>
    <w:p w:rsidR="00BF1CBA" w:rsidRPr="00FA1349" w:rsidRDefault="008F194C">
      <w:pPr>
        <w:spacing w:line="240" w:lineRule="exact"/>
        <w:ind w:left="460"/>
        <w:rPr>
          <w:rFonts w:asciiTheme="minorHAnsi" w:hAnsiTheme="minorHAnsi" w:cstheme="minorHAnsi"/>
          <w:sz w:val="24"/>
          <w:szCs w:val="24"/>
        </w:rPr>
      </w:pPr>
      <w:r w:rsidRPr="00FA1349">
        <w:rPr>
          <w:rFonts w:asciiTheme="minorHAnsi" w:hAnsiTheme="minorHAnsi" w:cstheme="minorHAnsi"/>
          <w:sz w:val="24"/>
          <w:szCs w:val="24"/>
        </w:rPr>
        <w:t>3.    FUGITIVE_AIR float</w:t>
      </w:r>
    </w:p>
    <w:p w:rsidR="00BF1CBA" w:rsidRPr="00FA1349" w:rsidRDefault="008F194C">
      <w:pPr>
        <w:spacing w:before="1"/>
        <w:ind w:left="460"/>
        <w:rPr>
          <w:rFonts w:asciiTheme="minorHAnsi" w:hAnsiTheme="minorHAnsi" w:cstheme="minorHAnsi"/>
          <w:sz w:val="24"/>
          <w:szCs w:val="24"/>
        </w:rPr>
      </w:pPr>
      <w:r w:rsidRPr="00FA1349">
        <w:rPr>
          <w:rFonts w:asciiTheme="minorHAnsi" w:hAnsiTheme="minorHAnsi" w:cstheme="minorHAnsi"/>
          <w:sz w:val="24"/>
          <w:szCs w:val="24"/>
        </w:rPr>
        <w:t xml:space="preserve">4.    </w:t>
      </w:r>
      <w:proofErr w:type="spellStart"/>
      <w:r w:rsidRPr="00FA1349">
        <w:rPr>
          <w:rFonts w:asciiTheme="minorHAnsi" w:hAnsiTheme="minorHAnsi" w:cstheme="minorHAnsi"/>
          <w:sz w:val="24"/>
          <w:szCs w:val="24"/>
        </w:rPr>
        <w:t>Stack_air</w:t>
      </w:r>
      <w:proofErr w:type="spellEnd"/>
      <w:r w:rsidRPr="00FA1349">
        <w:rPr>
          <w:rFonts w:asciiTheme="minorHAnsi" w:hAnsiTheme="minorHAnsi" w:cstheme="minorHAnsi"/>
          <w:sz w:val="24"/>
          <w:szCs w:val="24"/>
        </w:rPr>
        <w:t xml:space="preserve"> float</w:t>
      </w:r>
    </w:p>
    <w:p w:rsidR="00BF1CBA" w:rsidRPr="00FA1349" w:rsidRDefault="008F194C">
      <w:pPr>
        <w:spacing w:line="240" w:lineRule="exact"/>
        <w:ind w:left="460"/>
        <w:rPr>
          <w:rFonts w:asciiTheme="minorHAnsi" w:hAnsiTheme="minorHAnsi" w:cstheme="minorHAnsi"/>
          <w:sz w:val="24"/>
          <w:szCs w:val="24"/>
        </w:rPr>
      </w:pPr>
      <w:r w:rsidRPr="00FA1349">
        <w:rPr>
          <w:rFonts w:asciiTheme="minorHAnsi" w:hAnsiTheme="minorHAnsi" w:cstheme="minorHAnsi"/>
          <w:sz w:val="24"/>
          <w:szCs w:val="24"/>
        </w:rPr>
        <w:t>5.    Water float</w:t>
      </w:r>
    </w:p>
    <w:p w:rsidR="00BF1CBA" w:rsidRPr="00FA1349" w:rsidRDefault="008F194C">
      <w:pPr>
        <w:spacing w:before="1"/>
        <w:ind w:left="460"/>
        <w:rPr>
          <w:rFonts w:asciiTheme="minorHAnsi" w:hAnsiTheme="minorHAnsi" w:cstheme="minorHAnsi"/>
          <w:sz w:val="24"/>
          <w:szCs w:val="24"/>
        </w:rPr>
      </w:pPr>
      <w:r w:rsidRPr="00FA1349">
        <w:rPr>
          <w:rFonts w:asciiTheme="minorHAnsi" w:hAnsiTheme="minorHAnsi" w:cstheme="minorHAnsi"/>
          <w:sz w:val="24"/>
          <w:szCs w:val="24"/>
        </w:rPr>
        <w:t>6.    UNDERGROUND_CLASS_I float</w:t>
      </w:r>
    </w:p>
    <w:p w:rsidR="00BF1CBA" w:rsidRPr="00FA1349" w:rsidRDefault="008F194C">
      <w:pPr>
        <w:spacing w:line="240" w:lineRule="exact"/>
        <w:ind w:left="460"/>
        <w:rPr>
          <w:rFonts w:asciiTheme="minorHAnsi" w:hAnsiTheme="minorHAnsi" w:cstheme="minorHAnsi"/>
          <w:sz w:val="24"/>
          <w:szCs w:val="24"/>
        </w:rPr>
      </w:pPr>
      <w:r w:rsidRPr="00FA1349">
        <w:rPr>
          <w:rFonts w:asciiTheme="minorHAnsi" w:hAnsiTheme="minorHAnsi" w:cstheme="minorHAnsi"/>
          <w:sz w:val="24"/>
          <w:szCs w:val="24"/>
        </w:rPr>
        <w:t>7.    UNDERGROUND_CLASS_II_V float</w:t>
      </w:r>
    </w:p>
    <w:p w:rsidR="00BF1CBA" w:rsidRPr="00FA1349" w:rsidRDefault="008F194C">
      <w:pPr>
        <w:spacing w:line="240" w:lineRule="exact"/>
        <w:ind w:left="460"/>
        <w:rPr>
          <w:rFonts w:asciiTheme="minorHAnsi" w:hAnsiTheme="minorHAnsi" w:cstheme="minorHAnsi"/>
          <w:sz w:val="24"/>
          <w:szCs w:val="24"/>
        </w:rPr>
      </w:pPr>
      <w:r w:rsidRPr="00FA1349">
        <w:rPr>
          <w:rFonts w:asciiTheme="minorHAnsi" w:hAnsiTheme="minorHAnsi" w:cstheme="minorHAnsi"/>
          <w:sz w:val="24"/>
          <w:szCs w:val="24"/>
        </w:rPr>
        <w:t>8.    RCRA_C_LANDFILLS float</w:t>
      </w:r>
    </w:p>
    <w:p w:rsidR="00BF1CBA" w:rsidRPr="00FA1349" w:rsidRDefault="008F194C">
      <w:pPr>
        <w:spacing w:before="1"/>
        <w:ind w:left="460"/>
        <w:rPr>
          <w:rFonts w:asciiTheme="minorHAnsi" w:hAnsiTheme="minorHAnsi" w:cstheme="minorHAnsi"/>
          <w:sz w:val="24"/>
          <w:szCs w:val="24"/>
        </w:rPr>
      </w:pPr>
      <w:r w:rsidRPr="00FA1349">
        <w:rPr>
          <w:rFonts w:asciiTheme="minorHAnsi" w:hAnsiTheme="minorHAnsi" w:cstheme="minorHAnsi"/>
          <w:sz w:val="24"/>
          <w:szCs w:val="24"/>
        </w:rPr>
        <w:t>9.    B_OTHER_LANDFILLS float</w:t>
      </w:r>
    </w:p>
    <w:p w:rsidR="00BF1CBA" w:rsidRPr="00FA1349" w:rsidRDefault="008F194C">
      <w:pPr>
        <w:spacing w:line="240" w:lineRule="exact"/>
        <w:ind w:left="460"/>
        <w:rPr>
          <w:rFonts w:asciiTheme="minorHAnsi" w:hAnsiTheme="minorHAnsi" w:cstheme="minorHAnsi"/>
          <w:sz w:val="24"/>
          <w:szCs w:val="24"/>
        </w:rPr>
      </w:pPr>
      <w:r w:rsidRPr="00FA1349">
        <w:rPr>
          <w:rFonts w:asciiTheme="minorHAnsi" w:hAnsiTheme="minorHAnsi" w:cstheme="minorHAnsi"/>
          <w:sz w:val="24"/>
          <w:szCs w:val="24"/>
        </w:rPr>
        <w:t>10.  LAND_TREATMENT float</w:t>
      </w:r>
    </w:p>
    <w:p w:rsidR="00BF1CBA" w:rsidRPr="00FA1349" w:rsidRDefault="008F194C">
      <w:pPr>
        <w:spacing w:before="1"/>
        <w:ind w:left="460"/>
        <w:rPr>
          <w:rFonts w:asciiTheme="minorHAnsi" w:hAnsiTheme="minorHAnsi" w:cstheme="minorHAnsi"/>
          <w:sz w:val="24"/>
          <w:szCs w:val="24"/>
        </w:rPr>
      </w:pPr>
      <w:r w:rsidRPr="00FA1349">
        <w:rPr>
          <w:rFonts w:asciiTheme="minorHAnsi" w:hAnsiTheme="minorHAnsi" w:cstheme="minorHAnsi"/>
          <w:sz w:val="24"/>
          <w:szCs w:val="24"/>
        </w:rPr>
        <w:t>11.  SURFACE_IMPOUNDMENT float</w:t>
      </w:r>
    </w:p>
    <w:p w:rsidR="00BF1CBA" w:rsidRPr="00FA1349" w:rsidRDefault="008F194C">
      <w:pPr>
        <w:spacing w:line="240" w:lineRule="exact"/>
        <w:ind w:left="460"/>
        <w:rPr>
          <w:rFonts w:asciiTheme="minorHAnsi" w:hAnsiTheme="minorHAnsi" w:cstheme="minorHAnsi"/>
          <w:sz w:val="24"/>
          <w:szCs w:val="24"/>
        </w:rPr>
      </w:pPr>
      <w:r w:rsidRPr="00FA1349">
        <w:rPr>
          <w:rFonts w:asciiTheme="minorHAnsi" w:hAnsiTheme="minorHAnsi" w:cstheme="minorHAnsi"/>
          <w:sz w:val="24"/>
          <w:szCs w:val="24"/>
        </w:rPr>
        <w:t>12.  RCRA_C_SURFACE_IMP float</w:t>
      </w:r>
    </w:p>
    <w:p w:rsidR="00BF1CBA" w:rsidRPr="00FA1349" w:rsidRDefault="008F194C">
      <w:pPr>
        <w:spacing w:line="240" w:lineRule="exact"/>
        <w:ind w:left="460"/>
        <w:rPr>
          <w:rFonts w:asciiTheme="minorHAnsi" w:hAnsiTheme="minorHAnsi" w:cstheme="minorHAnsi"/>
          <w:sz w:val="24"/>
          <w:szCs w:val="24"/>
        </w:rPr>
      </w:pPr>
      <w:r w:rsidRPr="00FA1349">
        <w:rPr>
          <w:rFonts w:asciiTheme="minorHAnsi" w:hAnsiTheme="minorHAnsi" w:cstheme="minorHAnsi"/>
          <w:sz w:val="24"/>
          <w:szCs w:val="24"/>
        </w:rPr>
        <w:t xml:space="preserve">13.  </w:t>
      </w:r>
      <w:proofErr w:type="spellStart"/>
      <w:r w:rsidRPr="00FA1349">
        <w:rPr>
          <w:rFonts w:asciiTheme="minorHAnsi" w:hAnsiTheme="minorHAnsi" w:cstheme="minorHAnsi"/>
          <w:sz w:val="24"/>
          <w:szCs w:val="24"/>
        </w:rPr>
        <w:t>Other_SURFACE_IMP</w:t>
      </w:r>
      <w:proofErr w:type="spellEnd"/>
      <w:r w:rsidRPr="00FA1349">
        <w:rPr>
          <w:rFonts w:asciiTheme="minorHAnsi" w:hAnsiTheme="minorHAnsi" w:cstheme="minorHAnsi"/>
          <w:sz w:val="24"/>
          <w:szCs w:val="24"/>
        </w:rPr>
        <w:t xml:space="preserve"> float</w:t>
      </w:r>
    </w:p>
    <w:p w:rsidR="00BF1CBA" w:rsidRPr="00FA1349" w:rsidRDefault="008F194C">
      <w:pPr>
        <w:spacing w:before="1"/>
        <w:ind w:left="460"/>
        <w:rPr>
          <w:rFonts w:asciiTheme="minorHAnsi" w:hAnsiTheme="minorHAnsi" w:cstheme="minorHAnsi"/>
          <w:sz w:val="24"/>
          <w:szCs w:val="24"/>
        </w:rPr>
        <w:sectPr w:rsidR="00BF1CBA" w:rsidRPr="00FA1349">
          <w:pgSz w:w="11920" w:h="16840"/>
          <w:pgMar w:top="1560" w:right="1320" w:bottom="280" w:left="1340" w:header="0" w:footer="875" w:gutter="0"/>
          <w:cols w:space="720"/>
        </w:sectPr>
      </w:pPr>
      <w:r w:rsidRPr="00FA1349">
        <w:rPr>
          <w:rFonts w:asciiTheme="minorHAnsi" w:hAnsiTheme="minorHAnsi" w:cstheme="minorHAnsi"/>
          <w:sz w:val="24"/>
          <w:szCs w:val="24"/>
        </w:rPr>
        <w:t>14.  OTHER_DISPOSAL float</w:t>
      </w:r>
    </w:p>
    <w:p w:rsidR="00BF1CBA" w:rsidRPr="00FA1349" w:rsidRDefault="008F194C">
      <w:pPr>
        <w:spacing w:before="67"/>
        <w:ind w:left="64" w:right="7070"/>
        <w:jc w:val="center"/>
        <w:rPr>
          <w:rFonts w:asciiTheme="minorHAnsi" w:hAnsiTheme="minorHAnsi" w:cstheme="minorHAnsi"/>
          <w:sz w:val="24"/>
          <w:szCs w:val="24"/>
        </w:rPr>
      </w:pPr>
      <w:r w:rsidRPr="00FA1349">
        <w:rPr>
          <w:rFonts w:asciiTheme="minorHAnsi" w:hAnsiTheme="minorHAnsi" w:cstheme="minorHAnsi"/>
          <w:sz w:val="24"/>
          <w:szCs w:val="24"/>
        </w:rPr>
        <w:lastRenderedPageBreak/>
        <w:t xml:space="preserve">Attributes for </w:t>
      </w:r>
      <w:proofErr w:type="spellStart"/>
      <w:r w:rsidRPr="00FA1349">
        <w:rPr>
          <w:rFonts w:asciiTheme="minorHAnsi" w:hAnsiTheme="minorHAnsi" w:cstheme="minorHAnsi"/>
          <w:sz w:val="24"/>
          <w:szCs w:val="24"/>
        </w:rPr>
        <w:t>fac_info</w:t>
      </w:r>
      <w:proofErr w:type="spellEnd"/>
      <w:r w:rsidRPr="00FA1349">
        <w:rPr>
          <w:rFonts w:asciiTheme="minorHAnsi" w:hAnsiTheme="minorHAnsi" w:cstheme="minorHAnsi"/>
          <w:sz w:val="24"/>
          <w:szCs w:val="24"/>
        </w:rPr>
        <w:t>:</w:t>
      </w:r>
    </w:p>
    <w:p w:rsidR="00BF1CBA" w:rsidRPr="00FA1349" w:rsidRDefault="008F194C">
      <w:pPr>
        <w:spacing w:before="1"/>
        <w:ind w:left="460"/>
        <w:rPr>
          <w:rFonts w:asciiTheme="minorHAnsi" w:hAnsiTheme="minorHAnsi" w:cstheme="minorHAnsi"/>
          <w:sz w:val="24"/>
          <w:szCs w:val="24"/>
        </w:rPr>
      </w:pPr>
      <w:r w:rsidRPr="00FA1349">
        <w:rPr>
          <w:rFonts w:asciiTheme="minorHAnsi" w:hAnsiTheme="minorHAnsi" w:cstheme="minorHAnsi"/>
          <w:sz w:val="24"/>
          <w:szCs w:val="24"/>
        </w:rPr>
        <w:t xml:space="preserve">1.    </w:t>
      </w:r>
      <w:proofErr w:type="spellStart"/>
      <w:r w:rsidRPr="00FA1349">
        <w:rPr>
          <w:rFonts w:asciiTheme="minorHAnsi" w:hAnsiTheme="minorHAnsi" w:cstheme="minorHAnsi"/>
          <w:sz w:val="24"/>
          <w:szCs w:val="24"/>
        </w:rPr>
        <w:t>facno</w:t>
      </w:r>
      <w:proofErr w:type="spellEnd"/>
      <w:r w:rsidRPr="00FA1349">
        <w:rPr>
          <w:rFonts w:asciiTheme="minorHAnsi" w:hAnsiTheme="minorHAnsi" w:cstheme="minorHAnsi"/>
          <w:sz w:val="24"/>
          <w:szCs w:val="24"/>
        </w:rPr>
        <w:t xml:space="preserve"> </w:t>
      </w:r>
      <w:proofErr w:type="spellStart"/>
      <w:r w:rsidRPr="00FA1349">
        <w:rPr>
          <w:rFonts w:asciiTheme="minorHAnsi" w:hAnsiTheme="minorHAnsi" w:cstheme="minorHAnsi"/>
          <w:sz w:val="24"/>
          <w:szCs w:val="24"/>
        </w:rPr>
        <w:t>int</w:t>
      </w:r>
      <w:proofErr w:type="spellEnd"/>
    </w:p>
    <w:p w:rsidR="00BF1CBA" w:rsidRPr="00FA1349" w:rsidRDefault="008F194C">
      <w:pPr>
        <w:spacing w:line="240" w:lineRule="exact"/>
        <w:ind w:left="460"/>
        <w:rPr>
          <w:rFonts w:asciiTheme="minorHAnsi" w:hAnsiTheme="minorHAnsi" w:cstheme="minorHAnsi"/>
          <w:sz w:val="24"/>
          <w:szCs w:val="24"/>
        </w:rPr>
      </w:pPr>
      <w:r w:rsidRPr="00FA1349">
        <w:rPr>
          <w:rFonts w:asciiTheme="minorHAnsi" w:hAnsiTheme="minorHAnsi" w:cstheme="minorHAnsi"/>
          <w:sz w:val="24"/>
          <w:szCs w:val="24"/>
        </w:rPr>
        <w:t xml:space="preserve">2.    </w:t>
      </w:r>
      <w:proofErr w:type="spellStart"/>
      <w:r w:rsidRPr="00FA1349">
        <w:rPr>
          <w:rFonts w:asciiTheme="minorHAnsi" w:hAnsiTheme="minorHAnsi" w:cstheme="minorHAnsi"/>
          <w:sz w:val="24"/>
          <w:szCs w:val="24"/>
        </w:rPr>
        <w:t>tri_facility_id</w:t>
      </w:r>
      <w:proofErr w:type="spellEnd"/>
      <w:r w:rsidRPr="00FA1349">
        <w:rPr>
          <w:rFonts w:asciiTheme="minorHAnsi" w:hAnsiTheme="minorHAnsi" w:cstheme="minorHAnsi"/>
          <w:sz w:val="24"/>
          <w:szCs w:val="24"/>
        </w:rPr>
        <w:t xml:space="preserve"> </w:t>
      </w:r>
      <w:proofErr w:type="spellStart"/>
      <w:proofErr w:type="gramStart"/>
      <w:r w:rsidRPr="00FA1349">
        <w:rPr>
          <w:rFonts w:asciiTheme="minorHAnsi" w:hAnsiTheme="minorHAnsi" w:cstheme="minorHAnsi"/>
          <w:sz w:val="24"/>
          <w:szCs w:val="24"/>
        </w:rPr>
        <w:t>nvarchar</w:t>
      </w:r>
      <w:proofErr w:type="spellEnd"/>
      <w:r w:rsidRPr="00FA1349">
        <w:rPr>
          <w:rFonts w:asciiTheme="minorHAnsi" w:hAnsiTheme="minorHAnsi" w:cstheme="minorHAnsi"/>
          <w:sz w:val="24"/>
          <w:szCs w:val="24"/>
        </w:rPr>
        <w:t>(</w:t>
      </w:r>
      <w:proofErr w:type="gramEnd"/>
      <w:r w:rsidRPr="00FA1349">
        <w:rPr>
          <w:rFonts w:asciiTheme="minorHAnsi" w:hAnsiTheme="minorHAnsi" w:cstheme="minorHAnsi"/>
          <w:sz w:val="24"/>
          <w:szCs w:val="24"/>
        </w:rPr>
        <w:t>40)</w:t>
      </w:r>
    </w:p>
    <w:p w:rsidR="00BF1CBA" w:rsidRPr="00FA1349" w:rsidRDefault="008F194C">
      <w:pPr>
        <w:spacing w:before="1"/>
        <w:ind w:left="460"/>
        <w:rPr>
          <w:rFonts w:asciiTheme="minorHAnsi" w:hAnsiTheme="minorHAnsi" w:cstheme="minorHAnsi"/>
          <w:sz w:val="24"/>
          <w:szCs w:val="24"/>
        </w:rPr>
      </w:pPr>
      <w:r w:rsidRPr="00FA1349">
        <w:rPr>
          <w:rFonts w:asciiTheme="minorHAnsi" w:hAnsiTheme="minorHAnsi" w:cstheme="minorHAnsi"/>
          <w:sz w:val="24"/>
          <w:szCs w:val="24"/>
        </w:rPr>
        <w:t xml:space="preserve">3.    </w:t>
      </w:r>
      <w:proofErr w:type="spellStart"/>
      <w:r w:rsidRPr="00FA1349">
        <w:rPr>
          <w:rFonts w:asciiTheme="minorHAnsi" w:hAnsiTheme="minorHAnsi" w:cstheme="minorHAnsi"/>
          <w:sz w:val="24"/>
          <w:szCs w:val="24"/>
        </w:rPr>
        <w:t>facility_name</w:t>
      </w:r>
      <w:proofErr w:type="spellEnd"/>
      <w:r w:rsidRPr="00FA1349">
        <w:rPr>
          <w:rFonts w:asciiTheme="minorHAnsi" w:hAnsiTheme="minorHAnsi" w:cstheme="minorHAnsi"/>
          <w:sz w:val="24"/>
          <w:szCs w:val="24"/>
        </w:rPr>
        <w:t xml:space="preserve"> </w:t>
      </w:r>
      <w:proofErr w:type="spellStart"/>
      <w:proofErr w:type="gramStart"/>
      <w:r w:rsidRPr="00FA1349">
        <w:rPr>
          <w:rFonts w:asciiTheme="minorHAnsi" w:hAnsiTheme="minorHAnsi" w:cstheme="minorHAnsi"/>
          <w:sz w:val="24"/>
          <w:szCs w:val="24"/>
        </w:rPr>
        <w:t>nvarchar</w:t>
      </w:r>
      <w:proofErr w:type="spellEnd"/>
      <w:r w:rsidRPr="00FA1349">
        <w:rPr>
          <w:rFonts w:asciiTheme="minorHAnsi" w:hAnsiTheme="minorHAnsi" w:cstheme="minorHAnsi"/>
          <w:sz w:val="24"/>
          <w:szCs w:val="24"/>
        </w:rPr>
        <w:t>(</w:t>
      </w:r>
      <w:proofErr w:type="gramEnd"/>
      <w:r w:rsidRPr="00FA1349">
        <w:rPr>
          <w:rFonts w:asciiTheme="minorHAnsi" w:hAnsiTheme="minorHAnsi" w:cstheme="minorHAnsi"/>
          <w:sz w:val="24"/>
          <w:szCs w:val="24"/>
        </w:rPr>
        <w:t>80)</w:t>
      </w:r>
    </w:p>
    <w:p w:rsidR="00BF1CBA" w:rsidRPr="00FA1349" w:rsidRDefault="008F194C">
      <w:pPr>
        <w:spacing w:line="240" w:lineRule="exact"/>
        <w:ind w:left="460"/>
        <w:rPr>
          <w:rFonts w:asciiTheme="minorHAnsi" w:hAnsiTheme="minorHAnsi" w:cstheme="minorHAnsi"/>
          <w:sz w:val="24"/>
          <w:szCs w:val="24"/>
        </w:rPr>
      </w:pPr>
      <w:r w:rsidRPr="00FA1349">
        <w:rPr>
          <w:rFonts w:asciiTheme="minorHAnsi" w:hAnsiTheme="minorHAnsi" w:cstheme="minorHAnsi"/>
          <w:sz w:val="24"/>
          <w:szCs w:val="24"/>
        </w:rPr>
        <w:t xml:space="preserve">4.    </w:t>
      </w:r>
      <w:proofErr w:type="spellStart"/>
      <w:r w:rsidRPr="00FA1349">
        <w:rPr>
          <w:rFonts w:asciiTheme="minorHAnsi" w:hAnsiTheme="minorHAnsi" w:cstheme="minorHAnsi"/>
          <w:sz w:val="24"/>
          <w:szCs w:val="24"/>
        </w:rPr>
        <w:t>street_a</w:t>
      </w:r>
      <w:r w:rsidRPr="00FA1349">
        <w:rPr>
          <w:rFonts w:asciiTheme="minorHAnsi" w:hAnsiTheme="minorHAnsi" w:cstheme="minorHAnsi"/>
          <w:sz w:val="24"/>
          <w:szCs w:val="24"/>
        </w:rPr>
        <w:t>ddress</w:t>
      </w:r>
      <w:proofErr w:type="spellEnd"/>
      <w:r w:rsidRPr="00FA1349">
        <w:rPr>
          <w:rFonts w:asciiTheme="minorHAnsi" w:hAnsiTheme="minorHAnsi" w:cstheme="minorHAnsi"/>
          <w:sz w:val="24"/>
          <w:szCs w:val="24"/>
        </w:rPr>
        <w:t xml:space="preserve"> </w:t>
      </w:r>
      <w:proofErr w:type="spellStart"/>
      <w:proofErr w:type="gramStart"/>
      <w:r w:rsidRPr="00FA1349">
        <w:rPr>
          <w:rFonts w:asciiTheme="minorHAnsi" w:hAnsiTheme="minorHAnsi" w:cstheme="minorHAnsi"/>
          <w:sz w:val="24"/>
          <w:szCs w:val="24"/>
        </w:rPr>
        <w:t>nvarchar</w:t>
      </w:r>
      <w:proofErr w:type="spellEnd"/>
      <w:r w:rsidRPr="00FA1349">
        <w:rPr>
          <w:rFonts w:asciiTheme="minorHAnsi" w:hAnsiTheme="minorHAnsi" w:cstheme="minorHAnsi"/>
          <w:sz w:val="24"/>
          <w:szCs w:val="24"/>
        </w:rPr>
        <w:t>(</w:t>
      </w:r>
      <w:proofErr w:type="gramEnd"/>
      <w:r w:rsidRPr="00FA1349">
        <w:rPr>
          <w:rFonts w:asciiTheme="minorHAnsi" w:hAnsiTheme="minorHAnsi" w:cstheme="minorHAnsi"/>
          <w:sz w:val="24"/>
          <w:szCs w:val="24"/>
        </w:rPr>
        <w:t>80)</w:t>
      </w:r>
    </w:p>
    <w:p w:rsidR="00BF1CBA" w:rsidRPr="00FA1349" w:rsidRDefault="008F194C">
      <w:pPr>
        <w:spacing w:line="240" w:lineRule="exact"/>
        <w:ind w:left="460"/>
        <w:rPr>
          <w:rFonts w:asciiTheme="minorHAnsi" w:hAnsiTheme="minorHAnsi" w:cstheme="minorHAnsi"/>
          <w:sz w:val="24"/>
          <w:szCs w:val="24"/>
        </w:rPr>
      </w:pPr>
      <w:r w:rsidRPr="00FA1349">
        <w:rPr>
          <w:rFonts w:asciiTheme="minorHAnsi" w:hAnsiTheme="minorHAnsi" w:cstheme="minorHAnsi"/>
          <w:sz w:val="24"/>
          <w:szCs w:val="24"/>
        </w:rPr>
        <w:t xml:space="preserve">5.    city </w:t>
      </w:r>
      <w:proofErr w:type="spellStart"/>
      <w:proofErr w:type="gramStart"/>
      <w:r w:rsidRPr="00FA1349">
        <w:rPr>
          <w:rFonts w:asciiTheme="minorHAnsi" w:hAnsiTheme="minorHAnsi" w:cstheme="minorHAnsi"/>
          <w:sz w:val="24"/>
          <w:szCs w:val="24"/>
        </w:rPr>
        <w:t>nvarchar</w:t>
      </w:r>
      <w:proofErr w:type="spellEnd"/>
      <w:r w:rsidRPr="00FA1349">
        <w:rPr>
          <w:rFonts w:asciiTheme="minorHAnsi" w:hAnsiTheme="minorHAnsi" w:cstheme="minorHAnsi"/>
          <w:sz w:val="24"/>
          <w:szCs w:val="24"/>
        </w:rPr>
        <w:t>(</w:t>
      </w:r>
      <w:proofErr w:type="gramEnd"/>
      <w:r w:rsidRPr="00FA1349">
        <w:rPr>
          <w:rFonts w:asciiTheme="minorHAnsi" w:hAnsiTheme="minorHAnsi" w:cstheme="minorHAnsi"/>
          <w:sz w:val="24"/>
          <w:szCs w:val="24"/>
        </w:rPr>
        <w:t>40)</w:t>
      </w:r>
    </w:p>
    <w:p w:rsidR="00BF1CBA" w:rsidRPr="00FA1349" w:rsidRDefault="008F194C">
      <w:pPr>
        <w:spacing w:before="1"/>
        <w:ind w:left="460"/>
        <w:rPr>
          <w:rFonts w:asciiTheme="minorHAnsi" w:hAnsiTheme="minorHAnsi" w:cstheme="minorHAnsi"/>
          <w:sz w:val="24"/>
          <w:szCs w:val="24"/>
        </w:rPr>
      </w:pPr>
      <w:r w:rsidRPr="00FA1349">
        <w:rPr>
          <w:rFonts w:asciiTheme="minorHAnsi" w:hAnsiTheme="minorHAnsi" w:cstheme="minorHAnsi"/>
          <w:sz w:val="24"/>
          <w:szCs w:val="24"/>
        </w:rPr>
        <w:t xml:space="preserve">6.    county </w:t>
      </w:r>
      <w:proofErr w:type="spellStart"/>
      <w:proofErr w:type="gramStart"/>
      <w:r w:rsidRPr="00FA1349">
        <w:rPr>
          <w:rFonts w:asciiTheme="minorHAnsi" w:hAnsiTheme="minorHAnsi" w:cstheme="minorHAnsi"/>
          <w:sz w:val="24"/>
          <w:szCs w:val="24"/>
        </w:rPr>
        <w:t>nvarchar</w:t>
      </w:r>
      <w:proofErr w:type="spellEnd"/>
      <w:r w:rsidRPr="00FA1349">
        <w:rPr>
          <w:rFonts w:asciiTheme="minorHAnsi" w:hAnsiTheme="minorHAnsi" w:cstheme="minorHAnsi"/>
          <w:sz w:val="24"/>
          <w:szCs w:val="24"/>
        </w:rPr>
        <w:t>(</w:t>
      </w:r>
      <w:proofErr w:type="gramEnd"/>
      <w:r w:rsidRPr="00FA1349">
        <w:rPr>
          <w:rFonts w:asciiTheme="minorHAnsi" w:hAnsiTheme="minorHAnsi" w:cstheme="minorHAnsi"/>
          <w:sz w:val="24"/>
          <w:szCs w:val="24"/>
        </w:rPr>
        <w:t>40)</w:t>
      </w:r>
    </w:p>
    <w:p w:rsidR="00BF1CBA" w:rsidRPr="00FA1349" w:rsidRDefault="008F194C">
      <w:pPr>
        <w:spacing w:line="240" w:lineRule="exact"/>
        <w:ind w:left="460"/>
        <w:rPr>
          <w:rFonts w:asciiTheme="minorHAnsi" w:hAnsiTheme="minorHAnsi" w:cstheme="minorHAnsi"/>
          <w:sz w:val="24"/>
          <w:szCs w:val="24"/>
        </w:rPr>
      </w:pPr>
      <w:r w:rsidRPr="00FA1349">
        <w:rPr>
          <w:rFonts w:asciiTheme="minorHAnsi" w:hAnsiTheme="minorHAnsi" w:cstheme="minorHAnsi"/>
          <w:sz w:val="24"/>
          <w:szCs w:val="24"/>
        </w:rPr>
        <w:t xml:space="preserve">7.    </w:t>
      </w:r>
      <w:proofErr w:type="spellStart"/>
      <w:r w:rsidRPr="00FA1349">
        <w:rPr>
          <w:rFonts w:asciiTheme="minorHAnsi" w:hAnsiTheme="minorHAnsi" w:cstheme="minorHAnsi"/>
          <w:sz w:val="24"/>
          <w:szCs w:val="24"/>
        </w:rPr>
        <w:t>st</w:t>
      </w:r>
      <w:proofErr w:type="spellEnd"/>
      <w:r w:rsidRPr="00FA1349">
        <w:rPr>
          <w:rFonts w:asciiTheme="minorHAnsi" w:hAnsiTheme="minorHAnsi" w:cstheme="minorHAnsi"/>
          <w:sz w:val="24"/>
          <w:szCs w:val="24"/>
        </w:rPr>
        <w:t xml:space="preserve"> </w:t>
      </w:r>
      <w:proofErr w:type="spellStart"/>
      <w:proofErr w:type="gramStart"/>
      <w:r w:rsidRPr="00FA1349">
        <w:rPr>
          <w:rFonts w:asciiTheme="minorHAnsi" w:hAnsiTheme="minorHAnsi" w:cstheme="minorHAnsi"/>
          <w:sz w:val="24"/>
          <w:szCs w:val="24"/>
        </w:rPr>
        <w:t>nvarchar</w:t>
      </w:r>
      <w:proofErr w:type="spellEnd"/>
      <w:r w:rsidRPr="00FA1349">
        <w:rPr>
          <w:rFonts w:asciiTheme="minorHAnsi" w:hAnsiTheme="minorHAnsi" w:cstheme="minorHAnsi"/>
          <w:sz w:val="24"/>
          <w:szCs w:val="24"/>
        </w:rPr>
        <w:t>(</w:t>
      </w:r>
      <w:proofErr w:type="gramEnd"/>
      <w:r w:rsidRPr="00FA1349">
        <w:rPr>
          <w:rFonts w:asciiTheme="minorHAnsi" w:hAnsiTheme="minorHAnsi" w:cstheme="minorHAnsi"/>
          <w:sz w:val="24"/>
          <w:szCs w:val="24"/>
        </w:rPr>
        <w:t>10)</w:t>
      </w:r>
    </w:p>
    <w:p w:rsidR="00BF1CBA" w:rsidRPr="00FA1349" w:rsidRDefault="008F194C">
      <w:pPr>
        <w:spacing w:before="1"/>
        <w:ind w:left="460"/>
        <w:rPr>
          <w:rFonts w:asciiTheme="minorHAnsi" w:hAnsiTheme="minorHAnsi" w:cstheme="minorHAnsi"/>
          <w:sz w:val="24"/>
          <w:szCs w:val="24"/>
        </w:rPr>
      </w:pPr>
      <w:r w:rsidRPr="00FA1349">
        <w:rPr>
          <w:rFonts w:asciiTheme="minorHAnsi" w:hAnsiTheme="minorHAnsi" w:cstheme="minorHAnsi"/>
          <w:sz w:val="24"/>
          <w:szCs w:val="24"/>
        </w:rPr>
        <w:t xml:space="preserve">8.    zip </w:t>
      </w:r>
      <w:proofErr w:type="spellStart"/>
      <w:proofErr w:type="gramStart"/>
      <w:r w:rsidRPr="00FA1349">
        <w:rPr>
          <w:rFonts w:asciiTheme="minorHAnsi" w:hAnsiTheme="minorHAnsi" w:cstheme="minorHAnsi"/>
          <w:sz w:val="24"/>
          <w:szCs w:val="24"/>
        </w:rPr>
        <w:t>nvarchar</w:t>
      </w:r>
      <w:proofErr w:type="spellEnd"/>
      <w:r w:rsidRPr="00FA1349">
        <w:rPr>
          <w:rFonts w:asciiTheme="minorHAnsi" w:hAnsiTheme="minorHAnsi" w:cstheme="minorHAnsi"/>
          <w:sz w:val="24"/>
          <w:szCs w:val="24"/>
        </w:rPr>
        <w:t>(</w:t>
      </w:r>
      <w:proofErr w:type="gramEnd"/>
      <w:r w:rsidRPr="00FA1349">
        <w:rPr>
          <w:rFonts w:asciiTheme="minorHAnsi" w:hAnsiTheme="minorHAnsi" w:cstheme="minorHAnsi"/>
          <w:sz w:val="24"/>
          <w:szCs w:val="24"/>
        </w:rPr>
        <w:t>20)</w:t>
      </w:r>
    </w:p>
    <w:p w:rsidR="00BF1CBA" w:rsidRPr="00FA1349" w:rsidRDefault="008F194C">
      <w:pPr>
        <w:spacing w:line="240" w:lineRule="exact"/>
        <w:ind w:left="460"/>
        <w:rPr>
          <w:rFonts w:asciiTheme="minorHAnsi" w:hAnsiTheme="minorHAnsi" w:cstheme="minorHAnsi"/>
          <w:sz w:val="24"/>
          <w:szCs w:val="24"/>
        </w:rPr>
      </w:pPr>
      <w:r w:rsidRPr="00FA1349">
        <w:rPr>
          <w:rFonts w:asciiTheme="minorHAnsi" w:hAnsiTheme="minorHAnsi" w:cstheme="minorHAnsi"/>
          <w:sz w:val="24"/>
          <w:szCs w:val="24"/>
        </w:rPr>
        <w:t xml:space="preserve">9.    </w:t>
      </w:r>
      <w:proofErr w:type="spellStart"/>
      <w:r w:rsidRPr="00FA1349">
        <w:rPr>
          <w:rFonts w:asciiTheme="minorHAnsi" w:hAnsiTheme="minorHAnsi" w:cstheme="minorHAnsi"/>
          <w:sz w:val="24"/>
          <w:szCs w:val="24"/>
        </w:rPr>
        <w:t>bia_code</w:t>
      </w:r>
      <w:proofErr w:type="spellEnd"/>
      <w:r w:rsidRPr="00FA1349">
        <w:rPr>
          <w:rFonts w:asciiTheme="minorHAnsi" w:hAnsiTheme="minorHAnsi" w:cstheme="minorHAnsi"/>
          <w:sz w:val="24"/>
          <w:szCs w:val="24"/>
        </w:rPr>
        <w:t xml:space="preserve"> </w:t>
      </w:r>
      <w:proofErr w:type="spellStart"/>
      <w:proofErr w:type="gramStart"/>
      <w:r w:rsidRPr="00FA1349">
        <w:rPr>
          <w:rFonts w:asciiTheme="minorHAnsi" w:hAnsiTheme="minorHAnsi" w:cstheme="minorHAnsi"/>
          <w:sz w:val="24"/>
          <w:szCs w:val="24"/>
        </w:rPr>
        <w:t>nvarchar</w:t>
      </w:r>
      <w:proofErr w:type="spellEnd"/>
      <w:r w:rsidRPr="00FA1349">
        <w:rPr>
          <w:rFonts w:asciiTheme="minorHAnsi" w:hAnsiTheme="minorHAnsi" w:cstheme="minorHAnsi"/>
          <w:sz w:val="24"/>
          <w:szCs w:val="24"/>
        </w:rPr>
        <w:t>(</w:t>
      </w:r>
      <w:proofErr w:type="gramEnd"/>
      <w:r w:rsidRPr="00FA1349">
        <w:rPr>
          <w:rFonts w:asciiTheme="minorHAnsi" w:hAnsiTheme="minorHAnsi" w:cstheme="minorHAnsi"/>
          <w:sz w:val="24"/>
          <w:szCs w:val="24"/>
        </w:rPr>
        <w:t>10)</w:t>
      </w:r>
    </w:p>
    <w:p w:rsidR="00BF1CBA" w:rsidRPr="00FA1349" w:rsidRDefault="008F194C">
      <w:pPr>
        <w:spacing w:line="240" w:lineRule="exact"/>
        <w:ind w:left="460"/>
        <w:rPr>
          <w:rFonts w:asciiTheme="minorHAnsi" w:hAnsiTheme="minorHAnsi" w:cstheme="minorHAnsi"/>
          <w:sz w:val="24"/>
          <w:szCs w:val="24"/>
        </w:rPr>
      </w:pPr>
      <w:r w:rsidRPr="00FA1349">
        <w:rPr>
          <w:rFonts w:asciiTheme="minorHAnsi" w:hAnsiTheme="minorHAnsi" w:cstheme="minorHAnsi"/>
          <w:sz w:val="24"/>
          <w:szCs w:val="24"/>
        </w:rPr>
        <w:t xml:space="preserve">10.  tribe </w:t>
      </w:r>
      <w:proofErr w:type="spellStart"/>
      <w:proofErr w:type="gramStart"/>
      <w:r w:rsidRPr="00FA1349">
        <w:rPr>
          <w:rFonts w:asciiTheme="minorHAnsi" w:hAnsiTheme="minorHAnsi" w:cstheme="minorHAnsi"/>
          <w:sz w:val="24"/>
          <w:szCs w:val="24"/>
        </w:rPr>
        <w:t>nvarchar</w:t>
      </w:r>
      <w:proofErr w:type="spellEnd"/>
      <w:r w:rsidRPr="00FA1349">
        <w:rPr>
          <w:rFonts w:asciiTheme="minorHAnsi" w:hAnsiTheme="minorHAnsi" w:cstheme="minorHAnsi"/>
          <w:sz w:val="24"/>
          <w:szCs w:val="24"/>
        </w:rPr>
        <w:t>(</w:t>
      </w:r>
      <w:proofErr w:type="gramEnd"/>
      <w:r w:rsidRPr="00FA1349">
        <w:rPr>
          <w:rFonts w:asciiTheme="minorHAnsi" w:hAnsiTheme="minorHAnsi" w:cstheme="minorHAnsi"/>
          <w:sz w:val="24"/>
          <w:szCs w:val="24"/>
        </w:rPr>
        <w:t>120)</w:t>
      </w:r>
    </w:p>
    <w:p w:rsidR="00BF1CBA" w:rsidRPr="00FA1349" w:rsidRDefault="008F194C">
      <w:pPr>
        <w:spacing w:before="1"/>
        <w:ind w:left="460"/>
        <w:rPr>
          <w:rFonts w:asciiTheme="minorHAnsi" w:hAnsiTheme="minorHAnsi" w:cstheme="minorHAnsi"/>
          <w:sz w:val="24"/>
          <w:szCs w:val="24"/>
        </w:rPr>
      </w:pPr>
      <w:r w:rsidRPr="00FA1349">
        <w:rPr>
          <w:rFonts w:asciiTheme="minorHAnsi" w:hAnsiTheme="minorHAnsi" w:cstheme="minorHAnsi"/>
          <w:sz w:val="24"/>
          <w:szCs w:val="24"/>
        </w:rPr>
        <w:t>11.  latitude float</w:t>
      </w:r>
    </w:p>
    <w:p w:rsidR="00BF1CBA" w:rsidRPr="00FA1349" w:rsidRDefault="008F194C">
      <w:pPr>
        <w:spacing w:line="240" w:lineRule="exact"/>
        <w:ind w:left="460"/>
        <w:rPr>
          <w:rFonts w:asciiTheme="minorHAnsi" w:hAnsiTheme="minorHAnsi" w:cstheme="minorHAnsi"/>
          <w:sz w:val="24"/>
          <w:szCs w:val="24"/>
        </w:rPr>
      </w:pPr>
      <w:r w:rsidRPr="00FA1349">
        <w:rPr>
          <w:rFonts w:asciiTheme="minorHAnsi" w:hAnsiTheme="minorHAnsi" w:cstheme="minorHAnsi"/>
          <w:sz w:val="24"/>
          <w:szCs w:val="24"/>
        </w:rPr>
        <w:t>12.  longitude float</w:t>
      </w:r>
    </w:p>
    <w:p w:rsidR="00BF1CBA" w:rsidRPr="00FA1349" w:rsidRDefault="008F194C">
      <w:pPr>
        <w:spacing w:before="1"/>
        <w:ind w:left="460"/>
        <w:rPr>
          <w:rFonts w:asciiTheme="minorHAnsi" w:hAnsiTheme="minorHAnsi" w:cstheme="minorHAnsi"/>
          <w:sz w:val="24"/>
          <w:szCs w:val="24"/>
        </w:rPr>
      </w:pPr>
      <w:r w:rsidRPr="00FA1349">
        <w:rPr>
          <w:rFonts w:asciiTheme="minorHAnsi" w:hAnsiTheme="minorHAnsi" w:cstheme="minorHAnsi"/>
          <w:sz w:val="24"/>
          <w:szCs w:val="24"/>
        </w:rPr>
        <w:t xml:space="preserve">13.  </w:t>
      </w:r>
      <w:proofErr w:type="spellStart"/>
      <w:r w:rsidRPr="00FA1349">
        <w:rPr>
          <w:rFonts w:asciiTheme="minorHAnsi" w:hAnsiTheme="minorHAnsi" w:cstheme="minorHAnsi"/>
          <w:sz w:val="24"/>
          <w:szCs w:val="24"/>
        </w:rPr>
        <w:t>federal_facility</w:t>
      </w:r>
      <w:proofErr w:type="spellEnd"/>
      <w:r w:rsidRPr="00FA1349">
        <w:rPr>
          <w:rFonts w:asciiTheme="minorHAnsi" w:hAnsiTheme="minorHAnsi" w:cstheme="minorHAnsi"/>
          <w:sz w:val="24"/>
          <w:szCs w:val="24"/>
        </w:rPr>
        <w:t xml:space="preserve"> </w:t>
      </w:r>
      <w:proofErr w:type="spellStart"/>
      <w:proofErr w:type="gramStart"/>
      <w:r w:rsidRPr="00FA1349">
        <w:rPr>
          <w:rFonts w:asciiTheme="minorHAnsi" w:hAnsiTheme="minorHAnsi" w:cstheme="minorHAnsi"/>
          <w:sz w:val="24"/>
          <w:szCs w:val="24"/>
        </w:rPr>
        <w:t>nvarchar</w:t>
      </w:r>
      <w:proofErr w:type="spellEnd"/>
      <w:r w:rsidRPr="00FA1349">
        <w:rPr>
          <w:rFonts w:asciiTheme="minorHAnsi" w:hAnsiTheme="minorHAnsi" w:cstheme="minorHAnsi"/>
          <w:sz w:val="24"/>
          <w:szCs w:val="24"/>
        </w:rPr>
        <w:t>(</w:t>
      </w:r>
      <w:proofErr w:type="gramEnd"/>
      <w:r w:rsidRPr="00FA1349">
        <w:rPr>
          <w:rFonts w:asciiTheme="minorHAnsi" w:hAnsiTheme="minorHAnsi" w:cstheme="minorHAnsi"/>
          <w:sz w:val="24"/>
          <w:szCs w:val="24"/>
        </w:rPr>
        <w:t>20)</w:t>
      </w:r>
    </w:p>
    <w:p w:rsidR="00BF1CBA" w:rsidRPr="00FA1349" w:rsidRDefault="00BF1CBA">
      <w:pPr>
        <w:spacing w:before="8" w:line="14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8F194C">
      <w:pPr>
        <w:ind w:left="64" w:right="6839"/>
        <w:jc w:val="center"/>
        <w:rPr>
          <w:rFonts w:asciiTheme="minorHAnsi" w:hAnsiTheme="minorHAnsi" w:cstheme="minorHAnsi"/>
          <w:sz w:val="24"/>
          <w:szCs w:val="24"/>
        </w:rPr>
      </w:pPr>
      <w:r w:rsidRPr="00FA1349">
        <w:rPr>
          <w:rFonts w:asciiTheme="minorHAnsi" w:hAnsiTheme="minorHAnsi" w:cstheme="minorHAnsi"/>
          <w:sz w:val="24"/>
          <w:szCs w:val="24"/>
        </w:rPr>
        <w:t xml:space="preserve">Attributes for </w:t>
      </w:r>
      <w:proofErr w:type="spellStart"/>
      <w:r w:rsidRPr="00FA1349">
        <w:rPr>
          <w:rFonts w:asciiTheme="minorHAnsi" w:hAnsiTheme="minorHAnsi" w:cstheme="minorHAnsi"/>
          <w:sz w:val="24"/>
          <w:szCs w:val="24"/>
        </w:rPr>
        <w:t>doc_summ</w:t>
      </w:r>
      <w:proofErr w:type="spellEnd"/>
      <w:r w:rsidRPr="00FA1349">
        <w:rPr>
          <w:rFonts w:asciiTheme="minorHAnsi" w:hAnsiTheme="minorHAnsi" w:cstheme="minorHAnsi"/>
          <w:sz w:val="24"/>
          <w:szCs w:val="24"/>
        </w:rPr>
        <w:t>:</w:t>
      </w:r>
    </w:p>
    <w:p w:rsidR="00BF1CBA" w:rsidRPr="00FA1349" w:rsidRDefault="008F194C">
      <w:pPr>
        <w:spacing w:before="1"/>
        <w:ind w:left="460"/>
        <w:rPr>
          <w:rFonts w:asciiTheme="minorHAnsi" w:hAnsiTheme="minorHAnsi" w:cstheme="minorHAnsi"/>
          <w:sz w:val="24"/>
          <w:szCs w:val="24"/>
        </w:rPr>
      </w:pPr>
      <w:r w:rsidRPr="00FA1349">
        <w:rPr>
          <w:rFonts w:asciiTheme="minorHAnsi" w:hAnsiTheme="minorHAnsi" w:cstheme="minorHAnsi"/>
          <w:sz w:val="24"/>
          <w:szCs w:val="24"/>
        </w:rPr>
        <w:t xml:space="preserve">1.    </w:t>
      </w:r>
      <w:proofErr w:type="spellStart"/>
      <w:r w:rsidRPr="00FA1349">
        <w:rPr>
          <w:rFonts w:asciiTheme="minorHAnsi" w:hAnsiTheme="minorHAnsi" w:cstheme="minorHAnsi"/>
          <w:sz w:val="24"/>
          <w:szCs w:val="24"/>
        </w:rPr>
        <w:t>doc_ctrl_num</w:t>
      </w:r>
      <w:proofErr w:type="spellEnd"/>
      <w:r w:rsidRPr="00FA1349">
        <w:rPr>
          <w:rFonts w:asciiTheme="minorHAnsi" w:hAnsiTheme="minorHAnsi" w:cstheme="minorHAnsi"/>
          <w:sz w:val="24"/>
          <w:szCs w:val="24"/>
        </w:rPr>
        <w:t xml:space="preserve"> </w:t>
      </w:r>
      <w:proofErr w:type="spellStart"/>
      <w:r w:rsidRPr="00FA1349">
        <w:rPr>
          <w:rFonts w:asciiTheme="minorHAnsi" w:hAnsiTheme="minorHAnsi" w:cstheme="minorHAnsi"/>
          <w:sz w:val="24"/>
          <w:szCs w:val="24"/>
        </w:rPr>
        <w:t>bigint</w:t>
      </w:r>
      <w:proofErr w:type="spellEnd"/>
    </w:p>
    <w:p w:rsidR="00BF1CBA" w:rsidRPr="00FA1349" w:rsidRDefault="008F194C">
      <w:pPr>
        <w:spacing w:line="240" w:lineRule="exact"/>
        <w:ind w:left="460"/>
        <w:rPr>
          <w:rFonts w:asciiTheme="minorHAnsi" w:hAnsiTheme="minorHAnsi" w:cstheme="minorHAnsi"/>
          <w:sz w:val="24"/>
          <w:szCs w:val="24"/>
        </w:rPr>
      </w:pPr>
      <w:r w:rsidRPr="00FA1349">
        <w:rPr>
          <w:rFonts w:asciiTheme="minorHAnsi" w:hAnsiTheme="minorHAnsi" w:cstheme="minorHAnsi"/>
          <w:sz w:val="24"/>
          <w:szCs w:val="24"/>
        </w:rPr>
        <w:t>2.    RELEASES float</w:t>
      </w:r>
    </w:p>
    <w:p w:rsidR="00BF1CBA" w:rsidRPr="00FA1349" w:rsidRDefault="008F194C">
      <w:pPr>
        <w:spacing w:before="1"/>
        <w:ind w:left="460"/>
        <w:rPr>
          <w:rFonts w:asciiTheme="minorHAnsi" w:hAnsiTheme="minorHAnsi" w:cstheme="minorHAnsi"/>
          <w:sz w:val="24"/>
          <w:szCs w:val="24"/>
        </w:rPr>
      </w:pPr>
      <w:r w:rsidRPr="00FA1349">
        <w:rPr>
          <w:rFonts w:asciiTheme="minorHAnsi" w:hAnsiTheme="minorHAnsi" w:cstheme="minorHAnsi"/>
          <w:sz w:val="24"/>
          <w:szCs w:val="24"/>
        </w:rPr>
        <w:t>3.    ON_SITE_CONTAINED_REL float</w:t>
      </w:r>
    </w:p>
    <w:p w:rsidR="00BF1CBA" w:rsidRPr="00FA1349" w:rsidRDefault="008F194C">
      <w:pPr>
        <w:spacing w:line="240" w:lineRule="exact"/>
        <w:ind w:left="460"/>
        <w:rPr>
          <w:rFonts w:asciiTheme="minorHAnsi" w:hAnsiTheme="minorHAnsi" w:cstheme="minorHAnsi"/>
          <w:sz w:val="24"/>
          <w:szCs w:val="24"/>
        </w:rPr>
      </w:pPr>
      <w:r w:rsidRPr="00FA1349">
        <w:rPr>
          <w:rFonts w:asciiTheme="minorHAnsi" w:hAnsiTheme="minorHAnsi" w:cstheme="minorHAnsi"/>
          <w:sz w:val="24"/>
          <w:szCs w:val="24"/>
        </w:rPr>
        <w:t>4.    ON_SITE_OTHER_RELEASES float</w:t>
      </w:r>
    </w:p>
    <w:p w:rsidR="00BF1CBA" w:rsidRPr="00FA1349" w:rsidRDefault="008F194C">
      <w:pPr>
        <w:spacing w:line="240" w:lineRule="exact"/>
        <w:ind w:left="460"/>
        <w:rPr>
          <w:rFonts w:asciiTheme="minorHAnsi" w:hAnsiTheme="minorHAnsi" w:cstheme="minorHAnsi"/>
          <w:sz w:val="24"/>
          <w:szCs w:val="24"/>
        </w:rPr>
      </w:pPr>
      <w:r w:rsidRPr="00FA1349">
        <w:rPr>
          <w:rFonts w:asciiTheme="minorHAnsi" w:hAnsiTheme="minorHAnsi" w:cstheme="minorHAnsi"/>
          <w:sz w:val="24"/>
          <w:szCs w:val="24"/>
        </w:rPr>
        <w:t>5.    OFF_SITE_CONTAINED_REL float</w:t>
      </w:r>
    </w:p>
    <w:p w:rsidR="00BF1CBA" w:rsidRPr="00FA1349" w:rsidRDefault="008F194C">
      <w:pPr>
        <w:spacing w:before="1"/>
        <w:ind w:left="460"/>
        <w:rPr>
          <w:rFonts w:asciiTheme="minorHAnsi" w:hAnsiTheme="minorHAnsi" w:cstheme="minorHAnsi"/>
          <w:sz w:val="24"/>
          <w:szCs w:val="24"/>
        </w:rPr>
      </w:pPr>
      <w:r w:rsidRPr="00FA1349">
        <w:rPr>
          <w:rFonts w:asciiTheme="minorHAnsi" w:hAnsiTheme="minorHAnsi" w:cstheme="minorHAnsi"/>
          <w:sz w:val="24"/>
          <w:szCs w:val="24"/>
        </w:rPr>
        <w:t>6.    OFF_SITE_OTHER_RELEASES float</w:t>
      </w:r>
    </w:p>
    <w:p w:rsidR="00BF1CBA" w:rsidRPr="00FA1349" w:rsidRDefault="008F194C">
      <w:pPr>
        <w:spacing w:line="240" w:lineRule="exact"/>
        <w:ind w:left="460"/>
        <w:rPr>
          <w:rFonts w:asciiTheme="minorHAnsi" w:hAnsiTheme="minorHAnsi" w:cstheme="minorHAnsi"/>
          <w:sz w:val="24"/>
          <w:szCs w:val="24"/>
        </w:rPr>
      </w:pPr>
      <w:r w:rsidRPr="00FA1349">
        <w:rPr>
          <w:rFonts w:asciiTheme="minorHAnsi" w:hAnsiTheme="minorHAnsi" w:cstheme="minorHAnsi"/>
          <w:sz w:val="24"/>
          <w:szCs w:val="24"/>
        </w:rPr>
        <w:t>7.    ENERGY_RECOVERY_ON_SITE float</w:t>
      </w:r>
    </w:p>
    <w:p w:rsidR="00BF1CBA" w:rsidRPr="00FA1349" w:rsidRDefault="008F194C">
      <w:pPr>
        <w:spacing w:before="1"/>
        <w:ind w:left="460"/>
        <w:rPr>
          <w:rFonts w:asciiTheme="minorHAnsi" w:hAnsiTheme="minorHAnsi" w:cstheme="minorHAnsi"/>
          <w:sz w:val="24"/>
          <w:szCs w:val="24"/>
        </w:rPr>
      </w:pPr>
      <w:r w:rsidRPr="00FA1349">
        <w:rPr>
          <w:rFonts w:asciiTheme="minorHAnsi" w:hAnsiTheme="minorHAnsi" w:cstheme="minorHAnsi"/>
          <w:sz w:val="24"/>
          <w:szCs w:val="24"/>
        </w:rPr>
        <w:t>8.    EN</w:t>
      </w:r>
      <w:r w:rsidRPr="00FA1349">
        <w:rPr>
          <w:rFonts w:asciiTheme="minorHAnsi" w:hAnsiTheme="minorHAnsi" w:cstheme="minorHAnsi"/>
          <w:sz w:val="24"/>
          <w:szCs w:val="24"/>
        </w:rPr>
        <w:t>ERGY_RECOVERY_OFF_SITE float</w:t>
      </w:r>
    </w:p>
    <w:p w:rsidR="00BF1CBA" w:rsidRPr="00FA1349" w:rsidRDefault="008F194C">
      <w:pPr>
        <w:spacing w:line="240" w:lineRule="exact"/>
        <w:ind w:left="460"/>
        <w:rPr>
          <w:rFonts w:asciiTheme="minorHAnsi" w:hAnsiTheme="minorHAnsi" w:cstheme="minorHAnsi"/>
          <w:sz w:val="24"/>
          <w:szCs w:val="24"/>
        </w:rPr>
      </w:pPr>
      <w:r w:rsidRPr="00FA1349">
        <w:rPr>
          <w:rFonts w:asciiTheme="minorHAnsi" w:hAnsiTheme="minorHAnsi" w:cstheme="minorHAnsi"/>
          <w:sz w:val="24"/>
          <w:szCs w:val="24"/>
        </w:rPr>
        <w:t>9.    RECYCLING_ON_SITE float</w:t>
      </w:r>
    </w:p>
    <w:p w:rsidR="00BF1CBA" w:rsidRPr="00FA1349" w:rsidRDefault="008F194C">
      <w:pPr>
        <w:spacing w:line="240" w:lineRule="exact"/>
        <w:ind w:left="460"/>
        <w:rPr>
          <w:rFonts w:asciiTheme="minorHAnsi" w:hAnsiTheme="minorHAnsi" w:cstheme="minorHAnsi"/>
          <w:sz w:val="24"/>
          <w:szCs w:val="24"/>
        </w:rPr>
      </w:pPr>
      <w:r w:rsidRPr="00FA1349">
        <w:rPr>
          <w:rFonts w:asciiTheme="minorHAnsi" w:hAnsiTheme="minorHAnsi" w:cstheme="minorHAnsi"/>
          <w:sz w:val="24"/>
          <w:szCs w:val="24"/>
        </w:rPr>
        <w:t>10.  RECYCLING_OFF_SITE float</w:t>
      </w:r>
    </w:p>
    <w:p w:rsidR="00BF1CBA" w:rsidRPr="00FA1349" w:rsidRDefault="008F194C">
      <w:pPr>
        <w:spacing w:before="1"/>
        <w:ind w:left="460"/>
        <w:rPr>
          <w:rFonts w:asciiTheme="minorHAnsi" w:hAnsiTheme="minorHAnsi" w:cstheme="minorHAnsi"/>
          <w:sz w:val="24"/>
          <w:szCs w:val="24"/>
        </w:rPr>
      </w:pPr>
      <w:r w:rsidRPr="00FA1349">
        <w:rPr>
          <w:rFonts w:asciiTheme="minorHAnsi" w:hAnsiTheme="minorHAnsi" w:cstheme="minorHAnsi"/>
          <w:sz w:val="24"/>
          <w:szCs w:val="24"/>
        </w:rPr>
        <w:t>11.  TREATMENT_ON_SITE float</w:t>
      </w:r>
    </w:p>
    <w:p w:rsidR="00BF1CBA" w:rsidRPr="00FA1349" w:rsidRDefault="008F194C">
      <w:pPr>
        <w:spacing w:line="240" w:lineRule="exact"/>
        <w:ind w:left="460"/>
        <w:rPr>
          <w:rFonts w:asciiTheme="minorHAnsi" w:hAnsiTheme="minorHAnsi" w:cstheme="minorHAnsi"/>
          <w:sz w:val="24"/>
          <w:szCs w:val="24"/>
        </w:rPr>
      </w:pPr>
      <w:r w:rsidRPr="00FA1349">
        <w:rPr>
          <w:rFonts w:asciiTheme="minorHAnsi" w:hAnsiTheme="minorHAnsi" w:cstheme="minorHAnsi"/>
          <w:sz w:val="24"/>
          <w:szCs w:val="24"/>
        </w:rPr>
        <w:t>12.  TREATMENT_OFF_SITE float</w:t>
      </w:r>
    </w:p>
    <w:p w:rsidR="00BF1CBA" w:rsidRPr="00FA1349" w:rsidRDefault="008F194C">
      <w:pPr>
        <w:spacing w:before="2"/>
        <w:ind w:left="460"/>
        <w:rPr>
          <w:rFonts w:asciiTheme="minorHAnsi" w:hAnsiTheme="minorHAnsi" w:cstheme="minorHAnsi"/>
          <w:sz w:val="24"/>
          <w:szCs w:val="24"/>
        </w:rPr>
      </w:pPr>
      <w:r w:rsidRPr="00FA1349">
        <w:rPr>
          <w:rFonts w:asciiTheme="minorHAnsi" w:hAnsiTheme="minorHAnsi" w:cstheme="minorHAnsi"/>
          <w:sz w:val="24"/>
          <w:szCs w:val="24"/>
        </w:rPr>
        <w:t>13.  PROD#_WASTE float</w:t>
      </w:r>
    </w:p>
    <w:p w:rsidR="00BF1CBA" w:rsidRPr="00FA1349" w:rsidRDefault="008F194C">
      <w:pPr>
        <w:spacing w:line="240" w:lineRule="exact"/>
        <w:ind w:left="460"/>
        <w:rPr>
          <w:rFonts w:asciiTheme="minorHAnsi" w:hAnsiTheme="minorHAnsi" w:cstheme="minorHAnsi"/>
          <w:sz w:val="24"/>
          <w:szCs w:val="24"/>
        </w:rPr>
      </w:pPr>
      <w:r w:rsidRPr="00FA1349">
        <w:rPr>
          <w:rFonts w:asciiTheme="minorHAnsi" w:hAnsiTheme="minorHAnsi" w:cstheme="minorHAnsi"/>
          <w:sz w:val="24"/>
          <w:szCs w:val="24"/>
        </w:rPr>
        <w:t xml:space="preserve">14.  ONE_TIME_RELEASE </w:t>
      </w:r>
      <w:proofErr w:type="spellStart"/>
      <w:proofErr w:type="gramStart"/>
      <w:r w:rsidRPr="00FA1349">
        <w:rPr>
          <w:rFonts w:asciiTheme="minorHAnsi" w:hAnsiTheme="minorHAnsi" w:cstheme="minorHAnsi"/>
          <w:sz w:val="24"/>
          <w:szCs w:val="24"/>
        </w:rPr>
        <w:t>nvarchar</w:t>
      </w:r>
      <w:proofErr w:type="spellEnd"/>
      <w:r w:rsidRPr="00FA1349">
        <w:rPr>
          <w:rFonts w:asciiTheme="minorHAnsi" w:hAnsiTheme="minorHAnsi" w:cstheme="minorHAnsi"/>
          <w:sz w:val="24"/>
          <w:szCs w:val="24"/>
        </w:rPr>
        <w:t>(</w:t>
      </w:r>
      <w:proofErr w:type="gramEnd"/>
      <w:r w:rsidRPr="00FA1349">
        <w:rPr>
          <w:rFonts w:asciiTheme="minorHAnsi" w:hAnsiTheme="minorHAnsi" w:cstheme="minorHAnsi"/>
          <w:sz w:val="24"/>
          <w:szCs w:val="24"/>
        </w:rPr>
        <w:t>255)</w:t>
      </w:r>
    </w:p>
    <w:p w:rsidR="00BF1CBA" w:rsidRPr="00FA1349" w:rsidRDefault="008F194C">
      <w:pPr>
        <w:spacing w:line="240" w:lineRule="exact"/>
        <w:ind w:left="460"/>
        <w:rPr>
          <w:rFonts w:asciiTheme="minorHAnsi" w:hAnsiTheme="minorHAnsi" w:cstheme="minorHAnsi"/>
          <w:sz w:val="24"/>
          <w:szCs w:val="24"/>
        </w:rPr>
      </w:pPr>
      <w:r w:rsidRPr="00FA1349">
        <w:rPr>
          <w:rFonts w:asciiTheme="minorHAnsi" w:hAnsiTheme="minorHAnsi" w:cstheme="minorHAnsi"/>
          <w:sz w:val="24"/>
          <w:szCs w:val="24"/>
        </w:rPr>
        <w:t xml:space="preserve">15.  PRODUCTION_RATIO </w:t>
      </w:r>
      <w:proofErr w:type="spellStart"/>
      <w:proofErr w:type="gramStart"/>
      <w:r w:rsidRPr="00FA1349">
        <w:rPr>
          <w:rFonts w:asciiTheme="minorHAnsi" w:hAnsiTheme="minorHAnsi" w:cstheme="minorHAnsi"/>
          <w:sz w:val="24"/>
          <w:szCs w:val="24"/>
        </w:rPr>
        <w:t>nvarchar</w:t>
      </w:r>
      <w:proofErr w:type="spellEnd"/>
      <w:r w:rsidRPr="00FA1349">
        <w:rPr>
          <w:rFonts w:asciiTheme="minorHAnsi" w:hAnsiTheme="minorHAnsi" w:cstheme="minorHAnsi"/>
          <w:sz w:val="24"/>
          <w:szCs w:val="24"/>
        </w:rPr>
        <w:t>(</w:t>
      </w:r>
      <w:proofErr w:type="gramEnd"/>
      <w:r w:rsidRPr="00FA1349">
        <w:rPr>
          <w:rFonts w:asciiTheme="minorHAnsi" w:hAnsiTheme="minorHAnsi" w:cstheme="minorHAnsi"/>
          <w:sz w:val="24"/>
          <w:szCs w:val="24"/>
        </w:rPr>
        <w:t>255)</w:t>
      </w:r>
    </w:p>
    <w:p w:rsidR="00BF1CBA" w:rsidRPr="00FA1349" w:rsidRDefault="00BF1CBA">
      <w:pPr>
        <w:spacing w:before="10" w:line="14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8F194C">
      <w:pPr>
        <w:ind w:left="64" w:right="6813"/>
        <w:jc w:val="center"/>
        <w:rPr>
          <w:rFonts w:asciiTheme="minorHAnsi" w:hAnsiTheme="minorHAnsi" w:cstheme="minorHAnsi"/>
          <w:sz w:val="24"/>
          <w:szCs w:val="24"/>
        </w:rPr>
      </w:pPr>
      <w:r w:rsidRPr="00FA1349">
        <w:rPr>
          <w:rFonts w:asciiTheme="minorHAnsi" w:hAnsiTheme="minorHAnsi" w:cstheme="minorHAnsi"/>
          <w:sz w:val="24"/>
          <w:szCs w:val="24"/>
        </w:rPr>
        <w:t xml:space="preserve">Attributes for </w:t>
      </w:r>
      <w:proofErr w:type="spellStart"/>
      <w:r w:rsidRPr="00FA1349">
        <w:rPr>
          <w:rFonts w:asciiTheme="minorHAnsi" w:hAnsiTheme="minorHAnsi" w:cstheme="minorHAnsi"/>
          <w:sz w:val="24"/>
          <w:szCs w:val="24"/>
        </w:rPr>
        <w:t>doc_offsite</w:t>
      </w:r>
      <w:proofErr w:type="spellEnd"/>
      <w:r w:rsidRPr="00FA1349">
        <w:rPr>
          <w:rFonts w:asciiTheme="minorHAnsi" w:hAnsiTheme="minorHAnsi" w:cstheme="minorHAnsi"/>
          <w:sz w:val="24"/>
          <w:szCs w:val="24"/>
        </w:rPr>
        <w:t>:</w:t>
      </w:r>
    </w:p>
    <w:p w:rsidR="00BF1CBA" w:rsidRPr="00FA1349" w:rsidRDefault="008F194C">
      <w:pPr>
        <w:spacing w:line="240" w:lineRule="exact"/>
        <w:ind w:left="460"/>
        <w:rPr>
          <w:rFonts w:asciiTheme="minorHAnsi" w:hAnsiTheme="minorHAnsi" w:cstheme="minorHAnsi"/>
          <w:sz w:val="24"/>
          <w:szCs w:val="24"/>
        </w:rPr>
      </w:pPr>
      <w:r w:rsidRPr="00FA1349">
        <w:rPr>
          <w:rFonts w:asciiTheme="minorHAnsi" w:hAnsiTheme="minorHAnsi" w:cstheme="minorHAnsi"/>
          <w:sz w:val="24"/>
          <w:szCs w:val="24"/>
        </w:rPr>
        <w:t xml:space="preserve">1.    </w:t>
      </w:r>
      <w:proofErr w:type="spellStart"/>
      <w:r w:rsidRPr="00FA1349">
        <w:rPr>
          <w:rFonts w:asciiTheme="minorHAnsi" w:hAnsiTheme="minorHAnsi" w:cstheme="minorHAnsi"/>
          <w:sz w:val="24"/>
          <w:szCs w:val="24"/>
        </w:rPr>
        <w:t>doc_ctrl_num</w:t>
      </w:r>
      <w:proofErr w:type="spellEnd"/>
      <w:r w:rsidRPr="00FA1349">
        <w:rPr>
          <w:rFonts w:asciiTheme="minorHAnsi" w:hAnsiTheme="minorHAnsi" w:cstheme="minorHAnsi"/>
          <w:sz w:val="24"/>
          <w:szCs w:val="24"/>
        </w:rPr>
        <w:t xml:space="preserve"> </w:t>
      </w:r>
      <w:proofErr w:type="spellStart"/>
      <w:r w:rsidRPr="00FA1349">
        <w:rPr>
          <w:rFonts w:asciiTheme="minorHAnsi" w:hAnsiTheme="minorHAnsi" w:cstheme="minorHAnsi"/>
          <w:sz w:val="24"/>
          <w:szCs w:val="24"/>
        </w:rPr>
        <w:t>bigint</w:t>
      </w:r>
      <w:proofErr w:type="spellEnd"/>
    </w:p>
    <w:p w:rsidR="00BF1CBA" w:rsidRPr="00FA1349" w:rsidRDefault="008F194C">
      <w:pPr>
        <w:spacing w:before="1"/>
        <w:ind w:left="460"/>
        <w:rPr>
          <w:rFonts w:asciiTheme="minorHAnsi" w:hAnsiTheme="minorHAnsi" w:cstheme="minorHAnsi"/>
          <w:sz w:val="24"/>
          <w:szCs w:val="24"/>
        </w:rPr>
      </w:pPr>
      <w:r w:rsidRPr="00FA1349">
        <w:rPr>
          <w:rFonts w:asciiTheme="minorHAnsi" w:hAnsiTheme="minorHAnsi" w:cstheme="minorHAnsi"/>
          <w:sz w:val="24"/>
          <w:szCs w:val="24"/>
        </w:rPr>
        <w:t xml:space="preserve">2.    UNIT_OF_MEASURE </w:t>
      </w:r>
      <w:proofErr w:type="spellStart"/>
      <w:proofErr w:type="gramStart"/>
      <w:r w:rsidRPr="00FA1349">
        <w:rPr>
          <w:rFonts w:asciiTheme="minorHAnsi" w:hAnsiTheme="minorHAnsi" w:cstheme="minorHAnsi"/>
          <w:sz w:val="24"/>
          <w:szCs w:val="24"/>
        </w:rPr>
        <w:t>nvarchar</w:t>
      </w:r>
      <w:proofErr w:type="spellEnd"/>
      <w:r w:rsidRPr="00FA1349">
        <w:rPr>
          <w:rFonts w:asciiTheme="minorHAnsi" w:hAnsiTheme="minorHAnsi" w:cstheme="minorHAnsi"/>
          <w:sz w:val="24"/>
          <w:szCs w:val="24"/>
        </w:rPr>
        <w:t>(</w:t>
      </w:r>
      <w:proofErr w:type="gramEnd"/>
      <w:r w:rsidRPr="00FA1349">
        <w:rPr>
          <w:rFonts w:asciiTheme="minorHAnsi" w:hAnsiTheme="minorHAnsi" w:cstheme="minorHAnsi"/>
          <w:sz w:val="24"/>
          <w:szCs w:val="24"/>
        </w:rPr>
        <w:t>255)</w:t>
      </w:r>
    </w:p>
    <w:p w:rsidR="00BF1CBA" w:rsidRPr="00FA1349" w:rsidRDefault="008F194C">
      <w:pPr>
        <w:spacing w:line="240" w:lineRule="exact"/>
        <w:ind w:left="460"/>
        <w:rPr>
          <w:rFonts w:asciiTheme="minorHAnsi" w:hAnsiTheme="minorHAnsi" w:cstheme="minorHAnsi"/>
          <w:sz w:val="24"/>
          <w:szCs w:val="24"/>
        </w:rPr>
      </w:pPr>
      <w:r w:rsidRPr="00FA1349">
        <w:rPr>
          <w:rFonts w:asciiTheme="minorHAnsi" w:hAnsiTheme="minorHAnsi" w:cstheme="minorHAnsi"/>
          <w:sz w:val="24"/>
          <w:szCs w:val="24"/>
        </w:rPr>
        <w:t>3.    M10 float</w:t>
      </w:r>
    </w:p>
    <w:p w:rsidR="00BF1CBA" w:rsidRPr="00FA1349" w:rsidRDefault="008F194C">
      <w:pPr>
        <w:spacing w:before="1"/>
        <w:ind w:left="460"/>
        <w:rPr>
          <w:rFonts w:asciiTheme="minorHAnsi" w:hAnsiTheme="minorHAnsi" w:cstheme="minorHAnsi"/>
          <w:sz w:val="24"/>
          <w:szCs w:val="24"/>
        </w:rPr>
      </w:pPr>
      <w:r w:rsidRPr="00FA1349">
        <w:rPr>
          <w:rFonts w:asciiTheme="minorHAnsi" w:hAnsiTheme="minorHAnsi" w:cstheme="minorHAnsi"/>
          <w:sz w:val="24"/>
          <w:szCs w:val="24"/>
        </w:rPr>
        <w:t>4.    M41 float</w:t>
      </w:r>
    </w:p>
    <w:p w:rsidR="00BF1CBA" w:rsidRPr="00FA1349" w:rsidRDefault="008F194C">
      <w:pPr>
        <w:spacing w:line="240" w:lineRule="exact"/>
        <w:ind w:left="460"/>
        <w:rPr>
          <w:rFonts w:asciiTheme="minorHAnsi" w:hAnsiTheme="minorHAnsi" w:cstheme="minorHAnsi"/>
          <w:sz w:val="24"/>
          <w:szCs w:val="24"/>
        </w:rPr>
      </w:pPr>
      <w:r w:rsidRPr="00FA1349">
        <w:rPr>
          <w:rFonts w:asciiTheme="minorHAnsi" w:hAnsiTheme="minorHAnsi" w:cstheme="minorHAnsi"/>
          <w:sz w:val="24"/>
          <w:szCs w:val="24"/>
        </w:rPr>
        <w:t>5.    M62 float</w:t>
      </w:r>
    </w:p>
    <w:p w:rsidR="00BF1CBA" w:rsidRPr="00FA1349" w:rsidRDefault="008F194C">
      <w:pPr>
        <w:spacing w:before="1"/>
        <w:ind w:left="460"/>
        <w:rPr>
          <w:rFonts w:asciiTheme="minorHAnsi" w:hAnsiTheme="minorHAnsi" w:cstheme="minorHAnsi"/>
          <w:sz w:val="24"/>
          <w:szCs w:val="24"/>
        </w:rPr>
      </w:pPr>
      <w:r w:rsidRPr="00FA1349">
        <w:rPr>
          <w:rFonts w:asciiTheme="minorHAnsi" w:hAnsiTheme="minorHAnsi" w:cstheme="minorHAnsi"/>
          <w:sz w:val="24"/>
          <w:szCs w:val="24"/>
        </w:rPr>
        <w:t>6.    M71 float</w:t>
      </w:r>
    </w:p>
    <w:p w:rsidR="00BF1CBA" w:rsidRPr="00FA1349" w:rsidRDefault="008F194C">
      <w:pPr>
        <w:spacing w:line="240" w:lineRule="exact"/>
        <w:ind w:left="460"/>
        <w:rPr>
          <w:rFonts w:asciiTheme="minorHAnsi" w:hAnsiTheme="minorHAnsi" w:cstheme="minorHAnsi"/>
          <w:sz w:val="24"/>
          <w:szCs w:val="24"/>
        </w:rPr>
      </w:pPr>
      <w:r w:rsidRPr="00FA1349">
        <w:rPr>
          <w:rFonts w:asciiTheme="minorHAnsi" w:hAnsiTheme="minorHAnsi" w:cstheme="minorHAnsi"/>
          <w:sz w:val="24"/>
          <w:szCs w:val="24"/>
        </w:rPr>
        <w:t>7.    M81 float</w:t>
      </w:r>
    </w:p>
    <w:p w:rsidR="00BF1CBA" w:rsidRPr="00FA1349" w:rsidRDefault="008F194C">
      <w:pPr>
        <w:spacing w:line="240" w:lineRule="exact"/>
        <w:ind w:left="460"/>
        <w:rPr>
          <w:rFonts w:asciiTheme="minorHAnsi" w:hAnsiTheme="minorHAnsi" w:cstheme="minorHAnsi"/>
          <w:sz w:val="24"/>
          <w:szCs w:val="24"/>
        </w:rPr>
      </w:pPr>
      <w:r w:rsidRPr="00FA1349">
        <w:rPr>
          <w:rFonts w:asciiTheme="minorHAnsi" w:hAnsiTheme="minorHAnsi" w:cstheme="minorHAnsi"/>
          <w:sz w:val="24"/>
          <w:szCs w:val="24"/>
        </w:rPr>
        <w:t>8.    M82 float</w:t>
      </w:r>
    </w:p>
    <w:p w:rsidR="00BF1CBA" w:rsidRPr="00FA1349" w:rsidRDefault="008F194C">
      <w:pPr>
        <w:spacing w:before="1"/>
        <w:ind w:left="460"/>
        <w:rPr>
          <w:rFonts w:asciiTheme="minorHAnsi" w:hAnsiTheme="minorHAnsi" w:cstheme="minorHAnsi"/>
          <w:sz w:val="24"/>
          <w:szCs w:val="24"/>
        </w:rPr>
      </w:pPr>
      <w:r w:rsidRPr="00FA1349">
        <w:rPr>
          <w:rFonts w:asciiTheme="minorHAnsi" w:hAnsiTheme="minorHAnsi" w:cstheme="minorHAnsi"/>
          <w:sz w:val="24"/>
          <w:szCs w:val="24"/>
        </w:rPr>
        <w:t>9.    M72 float</w:t>
      </w:r>
    </w:p>
    <w:p w:rsidR="00BF1CBA" w:rsidRPr="00FA1349" w:rsidRDefault="008F194C">
      <w:pPr>
        <w:spacing w:line="240" w:lineRule="exact"/>
        <w:ind w:left="460"/>
        <w:rPr>
          <w:rFonts w:asciiTheme="minorHAnsi" w:hAnsiTheme="minorHAnsi" w:cstheme="minorHAnsi"/>
          <w:sz w:val="24"/>
          <w:szCs w:val="24"/>
        </w:rPr>
      </w:pPr>
      <w:r w:rsidRPr="00FA1349">
        <w:rPr>
          <w:rFonts w:asciiTheme="minorHAnsi" w:hAnsiTheme="minorHAnsi" w:cstheme="minorHAnsi"/>
          <w:sz w:val="24"/>
          <w:szCs w:val="24"/>
        </w:rPr>
        <w:t>10.  M63 float</w:t>
      </w:r>
    </w:p>
    <w:p w:rsidR="00BF1CBA" w:rsidRPr="00FA1349" w:rsidRDefault="008F194C">
      <w:pPr>
        <w:spacing w:before="1"/>
        <w:ind w:left="460"/>
        <w:rPr>
          <w:rFonts w:asciiTheme="minorHAnsi" w:hAnsiTheme="minorHAnsi" w:cstheme="minorHAnsi"/>
          <w:sz w:val="24"/>
          <w:szCs w:val="24"/>
        </w:rPr>
      </w:pPr>
      <w:r w:rsidRPr="00FA1349">
        <w:rPr>
          <w:rFonts w:asciiTheme="minorHAnsi" w:hAnsiTheme="minorHAnsi" w:cstheme="minorHAnsi"/>
          <w:sz w:val="24"/>
          <w:szCs w:val="24"/>
        </w:rPr>
        <w:t>11.  M66 float</w:t>
      </w:r>
    </w:p>
    <w:p w:rsidR="00BF1CBA" w:rsidRPr="00FA1349" w:rsidRDefault="008F194C">
      <w:pPr>
        <w:spacing w:line="240" w:lineRule="exact"/>
        <w:ind w:left="460"/>
        <w:rPr>
          <w:rFonts w:asciiTheme="minorHAnsi" w:hAnsiTheme="minorHAnsi" w:cstheme="minorHAnsi"/>
          <w:sz w:val="24"/>
          <w:szCs w:val="24"/>
        </w:rPr>
      </w:pPr>
      <w:r w:rsidRPr="00FA1349">
        <w:rPr>
          <w:rFonts w:asciiTheme="minorHAnsi" w:hAnsiTheme="minorHAnsi" w:cstheme="minorHAnsi"/>
          <w:sz w:val="24"/>
          <w:szCs w:val="24"/>
        </w:rPr>
        <w:t>12.  M67 float</w:t>
      </w:r>
    </w:p>
    <w:p w:rsidR="00BF1CBA" w:rsidRPr="00FA1349" w:rsidRDefault="008F194C">
      <w:pPr>
        <w:spacing w:line="240" w:lineRule="exact"/>
        <w:ind w:left="460"/>
        <w:rPr>
          <w:rFonts w:asciiTheme="minorHAnsi" w:hAnsiTheme="minorHAnsi" w:cstheme="minorHAnsi"/>
          <w:sz w:val="24"/>
          <w:szCs w:val="24"/>
        </w:rPr>
      </w:pPr>
      <w:r w:rsidRPr="00FA1349">
        <w:rPr>
          <w:rFonts w:asciiTheme="minorHAnsi" w:hAnsiTheme="minorHAnsi" w:cstheme="minorHAnsi"/>
          <w:sz w:val="24"/>
          <w:szCs w:val="24"/>
        </w:rPr>
        <w:t>13.  M64 float</w:t>
      </w:r>
    </w:p>
    <w:p w:rsidR="00BF1CBA" w:rsidRPr="00FA1349" w:rsidRDefault="008F194C">
      <w:pPr>
        <w:spacing w:before="1"/>
        <w:ind w:left="460"/>
        <w:rPr>
          <w:rFonts w:asciiTheme="minorHAnsi" w:hAnsiTheme="minorHAnsi" w:cstheme="minorHAnsi"/>
          <w:sz w:val="24"/>
          <w:szCs w:val="24"/>
        </w:rPr>
      </w:pPr>
      <w:r w:rsidRPr="00FA1349">
        <w:rPr>
          <w:rFonts w:asciiTheme="minorHAnsi" w:hAnsiTheme="minorHAnsi" w:cstheme="minorHAnsi"/>
          <w:sz w:val="24"/>
          <w:szCs w:val="24"/>
        </w:rPr>
        <w:t>14.  M65 float</w:t>
      </w:r>
    </w:p>
    <w:p w:rsidR="00BF1CBA" w:rsidRPr="00FA1349" w:rsidRDefault="008F194C">
      <w:pPr>
        <w:spacing w:line="240" w:lineRule="exact"/>
        <w:ind w:left="460"/>
        <w:rPr>
          <w:rFonts w:asciiTheme="minorHAnsi" w:hAnsiTheme="minorHAnsi" w:cstheme="minorHAnsi"/>
          <w:sz w:val="24"/>
          <w:szCs w:val="24"/>
        </w:rPr>
      </w:pPr>
      <w:r w:rsidRPr="00FA1349">
        <w:rPr>
          <w:rFonts w:asciiTheme="minorHAnsi" w:hAnsiTheme="minorHAnsi" w:cstheme="minorHAnsi"/>
          <w:sz w:val="24"/>
          <w:szCs w:val="24"/>
        </w:rPr>
        <w:t>15.  M73 float</w:t>
      </w:r>
    </w:p>
    <w:p w:rsidR="00BF1CBA" w:rsidRPr="00FA1349" w:rsidRDefault="008F194C">
      <w:pPr>
        <w:spacing w:before="1"/>
        <w:ind w:left="460"/>
        <w:rPr>
          <w:rFonts w:asciiTheme="minorHAnsi" w:hAnsiTheme="minorHAnsi" w:cstheme="minorHAnsi"/>
          <w:sz w:val="24"/>
          <w:szCs w:val="24"/>
        </w:rPr>
      </w:pPr>
      <w:r w:rsidRPr="00FA1349">
        <w:rPr>
          <w:rFonts w:asciiTheme="minorHAnsi" w:hAnsiTheme="minorHAnsi" w:cstheme="minorHAnsi"/>
          <w:sz w:val="24"/>
          <w:szCs w:val="24"/>
        </w:rPr>
        <w:lastRenderedPageBreak/>
        <w:t>16.  M79 float</w:t>
      </w:r>
    </w:p>
    <w:p w:rsidR="00BF1CBA" w:rsidRPr="00FA1349" w:rsidRDefault="008F194C">
      <w:pPr>
        <w:spacing w:line="240" w:lineRule="exact"/>
        <w:ind w:left="460"/>
        <w:rPr>
          <w:rFonts w:asciiTheme="minorHAnsi" w:hAnsiTheme="minorHAnsi" w:cstheme="minorHAnsi"/>
          <w:sz w:val="24"/>
          <w:szCs w:val="24"/>
        </w:rPr>
      </w:pPr>
      <w:r w:rsidRPr="00FA1349">
        <w:rPr>
          <w:rFonts w:asciiTheme="minorHAnsi" w:hAnsiTheme="minorHAnsi" w:cstheme="minorHAnsi"/>
          <w:sz w:val="24"/>
          <w:szCs w:val="24"/>
        </w:rPr>
        <w:t>17.  M90 float</w:t>
      </w:r>
    </w:p>
    <w:p w:rsidR="00BF1CBA" w:rsidRPr="00FA1349" w:rsidRDefault="008F194C">
      <w:pPr>
        <w:spacing w:line="240" w:lineRule="exact"/>
        <w:ind w:left="460"/>
        <w:rPr>
          <w:rFonts w:asciiTheme="minorHAnsi" w:hAnsiTheme="minorHAnsi" w:cstheme="minorHAnsi"/>
          <w:sz w:val="24"/>
          <w:szCs w:val="24"/>
        </w:rPr>
      </w:pPr>
      <w:r w:rsidRPr="00FA1349">
        <w:rPr>
          <w:rFonts w:asciiTheme="minorHAnsi" w:hAnsiTheme="minorHAnsi" w:cstheme="minorHAnsi"/>
          <w:sz w:val="24"/>
          <w:szCs w:val="24"/>
        </w:rPr>
        <w:t>18.  M94 float</w:t>
      </w:r>
    </w:p>
    <w:p w:rsidR="00BF1CBA" w:rsidRPr="00FA1349" w:rsidRDefault="008F194C">
      <w:pPr>
        <w:spacing w:before="1"/>
        <w:ind w:left="460"/>
        <w:rPr>
          <w:rFonts w:asciiTheme="minorHAnsi" w:hAnsiTheme="minorHAnsi" w:cstheme="minorHAnsi"/>
          <w:sz w:val="24"/>
          <w:szCs w:val="24"/>
        </w:rPr>
      </w:pPr>
      <w:r w:rsidRPr="00FA1349">
        <w:rPr>
          <w:rFonts w:asciiTheme="minorHAnsi" w:hAnsiTheme="minorHAnsi" w:cstheme="minorHAnsi"/>
          <w:sz w:val="24"/>
          <w:szCs w:val="24"/>
        </w:rPr>
        <w:t>19.  M99 float</w:t>
      </w:r>
    </w:p>
    <w:p w:rsidR="00FA1349" w:rsidRDefault="00FA1349" w:rsidP="00FA1349">
      <w:pPr>
        <w:spacing w:line="240" w:lineRule="exact"/>
        <w:ind w:left="460"/>
        <w:rPr>
          <w:rFonts w:asciiTheme="minorHAnsi" w:hAnsiTheme="minorHAnsi" w:cstheme="minorHAnsi"/>
          <w:sz w:val="24"/>
          <w:szCs w:val="24"/>
        </w:rPr>
      </w:pPr>
      <w:r>
        <w:rPr>
          <w:rFonts w:asciiTheme="minorHAnsi" w:hAnsiTheme="minorHAnsi" w:cstheme="minorHAnsi"/>
          <w:sz w:val="24"/>
          <w:szCs w:val="24"/>
        </w:rPr>
        <w:t>20.  M20 float</w:t>
      </w:r>
    </w:p>
    <w:p w:rsidR="00FA1349" w:rsidRPr="00FA1349" w:rsidRDefault="00FA1349" w:rsidP="00FA1349">
      <w:pPr>
        <w:spacing w:line="240" w:lineRule="exact"/>
        <w:ind w:left="460"/>
        <w:rPr>
          <w:rFonts w:asciiTheme="minorHAnsi" w:hAnsiTheme="minorHAnsi" w:cstheme="minorHAnsi"/>
          <w:sz w:val="24"/>
          <w:szCs w:val="24"/>
        </w:rPr>
      </w:pPr>
      <w:r w:rsidRPr="00FA1349">
        <w:rPr>
          <w:rFonts w:asciiTheme="minorHAnsi" w:hAnsiTheme="minorHAnsi" w:cstheme="minorHAnsi"/>
          <w:sz w:val="24"/>
          <w:szCs w:val="24"/>
        </w:rPr>
        <w:t>21.  M24 float</w:t>
      </w:r>
    </w:p>
    <w:p w:rsidR="00FA1349" w:rsidRPr="00FA1349" w:rsidRDefault="00FA1349" w:rsidP="00FA1349">
      <w:pPr>
        <w:spacing w:line="240" w:lineRule="exact"/>
        <w:ind w:left="120"/>
        <w:rPr>
          <w:rFonts w:asciiTheme="minorHAnsi" w:hAnsiTheme="minorHAnsi" w:cstheme="minorHAnsi"/>
          <w:sz w:val="24"/>
          <w:szCs w:val="24"/>
        </w:rPr>
      </w:pPr>
      <w:r>
        <w:rPr>
          <w:rFonts w:asciiTheme="minorHAnsi" w:hAnsiTheme="minorHAnsi" w:cstheme="minorHAnsi"/>
          <w:sz w:val="24"/>
          <w:szCs w:val="24"/>
        </w:rPr>
        <w:t xml:space="preserve">      </w:t>
      </w:r>
      <w:r w:rsidRPr="00FA1349">
        <w:rPr>
          <w:rFonts w:asciiTheme="minorHAnsi" w:hAnsiTheme="minorHAnsi" w:cstheme="minorHAnsi"/>
          <w:sz w:val="24"/>
          <w:szCs w:val="24"/>
        </w:rPr>
        <w:t>22.  M26 float</w:t>
      </w:r>
    </w:p>
    <w:p w:rsidR="00FA1349" w:rsidRPr="00FA1349" w:rsidRDefault="00FA1349" w:rsidP="00FA1349">
      <w:pPr>
        <w:spacing w:before="1"/>
        <w:ind w:left="120"/>
        <w:rPr>
          <w:rFonts w:asciiTheme="minorHAnsi" w:hAnsiTheme="minorHAnsi" w:cstheme="minorHAnsi"/>
          <w:sz w:val="24"/>
          <w:szCs w:val="24"/>
        </w:rPr>
      </w:pPr>
      <w:r>
        <w:rPr>
          <w:rFonts w:asciiTheme="minorHAnsi" w:hAnsiTheme="minorHAnsi" w:cstheme="minorHAnsi"/>
          <w:sz w:val="24"/>
          <w:szCs w:val="24"/>
        </w:rPr>
        <w:t xml:space="preserve">      </w:t>
      </w:r>
      <w:r w:rsidRPr="00FA1349">
        <w:rPr>
          <w:rFonts w:asciiTheme="minorHAnsi" w:hAnsiTheme="minorHAnsi" w:cstheme="minorHAnsi"/>
          <w:sz w:val="24"/>
          <w:szCs w:val="24"/>
        </w:rPr>
        <w:t>23.  M28 float</w:t>
      </w:r>
    </w:p>
    <w:p w:rsidR="00FA1349" w:rsidRPr="00FA1349" w:rsidRDefault="00FA1349" w:rsidP="00FA1349">
      <w:pPr>
        <w:spacing w:line="240" w:lineRule="exact"/>
        <w:ind w:left="120"/>
        <w:rPr>
          <w:rFonts w:asciiTheme="minorHAnsi" w:hAnsiTheme="minorHAnsi" w:cstheme="minorHAnsi"/>
          <w:sz w:val="24"/>
          <w:szCs w:val="24"/>
        </w:rPr>
      </w:pPr>
      <w:r>
        <w:rPr>
          <w:rFonts w:asciiTheme="minorHAnsi" w:hAnsiTheme="minorHAnsi" w:cstheme="minorHAnsi"/>
          <w:sz w:val="24"/>
          <w:szCs w:val="24"/>
        </w:rPr>
        <w:t xml:space="preserve">      </w:t>
      </w:r>
      <w:r w:rsidRPr="00FA1349">
        <w:rPr>
          <w:rFonts w:asciiTheme="minorHAnsi" w:hAnsiTheme="minorHAnsi" w:cstheme="minorHAnsi"/>
          <w:sz w:val="24"/>
          <w:szCs w:val="24"/>
        </w:rPr>
        <w:t>24.  M93 float</w:t>
      </w:r>
    </w:p>
    <w:p w:rsidR="00FA1349" w:rsidRPr="00FA1349" w:rsidRDefault="00FA1349" w:rsidP="00FA1349">
      <w:pPr>
        <w:spacing w:before="1"/>
        <w:ind w:left="120"/>
        <w:rPr>
          <w:rFonts w:asciiTheme="minorHAnsi" w:hAnsiTheme="minorHAnsi" w:cstheme="minorHAnsi"/>
          <w:sz w:val="24"/>
          <w:szCs w:val="24"/>
        </w:rPr>
      </w:pPr>
      <w:r>
        <w:rPr>
          <w:rFonts w:asciiTheme="minorHAnsi" w:hAnsiTheme="minorHAnsi" w:cstheme="minorHAnsi"/>
          <w:sz w:val="24"/>
          <w:szCs w:val="24"/>
        </w:rPr>
        <w:t xml:space="preserve">      </w:t>
      </w:r>
      <w:r w:rsidRPr="00FA1349">
        <w:rPr>
          <w:rFonts w:asciiTheme="minorHAnsi" w:hAnsiTheme="minorHAnsi" w:cstheme="minorHAnsi"/>
          <w:sz w:val="24"/>
          <w:szCs w:val="24"/>
        </w:rPr>
        <w:t>25.  M56 float</w:t>
      </w:r>
    </w:p>
    <w:p w:rsidR="00FA1349" w:rsidRPr="00FA1349" w:rsidRDefault="00FA1349" w:rsidP="00FA1349">
      <w:pPr>
        <w:spacing w:line="240" w:lineRule="exact"/>
        <w:ind w:left="120"/>
        <w:rPr>
          <w:rFonts w:asciiTheme="minorHAnsi" w:hAnsiTheme="minorHAnsi" w:cstheme="minorHAnsi"/>
          <w:sz w:val="24"/>
          <w:szCs w:val="24"/>
        </w:rPr>
      </w:pPr>
      <w:r>
        <w:rPr>
          <w:rFonts w:asciiTheme="minorHAnsi" w:hAnsiTheme="minorHAnsi" w:cstheme="minorHAnsi"/>
          <w:sz w:val="24"/>
          <w:szCs w:val="24"/>
        </w:rPr>
        <w:t xml:space="preserve">      </w:t>
      </w:r>
      <w:r w:rsidRPr="00FA1349">
        <w:rPr>
          <w:rFonts w:asciiTheme="minorHAnsi" w:hAnsiTheme="minorHAnsi" w:cstheme="minorHAnsi"/>
          <w:sz w:val="24"/>
          <w:szCs w:val="24"/>
        </w:rPr>
        <w:t>26.  M92 float</w:t>
      </w:r>
    </w:p>
    <w:p w:rsidR="00FA1349" w:rsidRPr="00FA1349" w:rsidRDefault="00FA1349" w:rsidP="00FA1349">
      <w:pPr>
        <w:spacing w:line="240" w:lineRule="exact"/>
        <w:ind w:left="120"/>
        <w:rPr>
          <w:rFonts w:asciiTheme="minorHAnsi" w:hAnsiTheme="minorHAnsi" w:cstheme="minorHAnsi"/>
          <w:sz w:val="24"/>
          <w:szCs w:val="24"/>
        </w:rPr>
      </w:pPr>
      <w:r>
        <w:rPr>
          <w:rFonts w:asciiTheme="minorHAnsi" w:hAnsiTheme="minorHAnsi" w:cstheme="minorHAnsi"/>
          <w:sz w:val="24"/>
          <w:szCs w:val="24"/>
        </w:rPr>
        <w:t xml:space="preserve">      </w:t>
      </w:r>
      <w:r w:rsidRPr="00FA1349">
        <w:rPr>
          <w:rFonts w:asciiTheme="minorHAnsi" w:hAnsiTheme="minorHAnsi" w:cstheme="minorHAnsi"/>
          <w:sz w:val="24"/>
          <w:szCs w:val="24"/>
        </w:rPr>
        <w:t>27.  M40 float</w:t>
      </w:r>
    </w:p>
    <w:p w:rsidR="00FA1349" w:rsidRPr="00FA1349" w:rsidRDefault="00FA1349" w:rsidP="00FA1349">
      <w:pPr>
        <w:spacing w:before="1"/>
        <w:ind w:left="120"/>
        <w:rPr>
          <w:rFonts w:asciiTheme="minorHAnsi" w:hAnsiTheme="minorHAnsi" w:cstheme="minorHAnsi"/>
          <w:sz w:val="24"/>
          <w:szCs w:val="24"/>
        </w:rPr>
      </w:pPr>
      <w:r>
        <w:rPr>
          <w:rFonts w:asciiTheme="minorHAnsi" w:hAnsiTheme="minorHAnsi" w:cstheme="minorHAnsi"/>
          <w:sz w:val="24"/>
          <w:szCs w:val="24"/>
        </w:rPr>
        <w:t xml:space="preserve">      </w:t>
      </w:r>
      <w:r w:rsidRPr="00FA1349">
        <w:rPr>
          <w:rFonts w:asciiTheme="minorHAnsi" w:hAnsiTheme="minorHAnsi" w:cstheme="minorHAnsi"/>
          <w:sz w:val="24"/>
          <w:szCs w:val="24"/>
        </w:rPr>
        <w:t>28.  M50 float</w:t>
      </w:r>
    </w:p>
    <w:p w:rsidR="00FA1349" w:rsidRPr="00FA1349" w:rsidRDefault="00FA1349" w:rsidP="00FA1349">
      <w:pPr>
        <w:spacing w:line="240" w:lineRule="exact"/>
        <w:ind w:left="120"/>
        <w:rPr>
          <w:rFonts w:asciiTheme="minorHAnsi" w:hAnsiTheme="minorHAnsi" w:cstheme="minorHAnsi"/>
          <w:sz w:val="24"/>
          <w:szCs w:val="24"/>
        </w:rPr>
      </w:pPr>
      <w:r>
        <w:rPr>
          <w:rFonts w:asciiTheme="minorHAnsi" w:hAnsiTheme="minorHAnsi" w:cstheme="minorHAnsi"/>
          <w:sz w:val="24"/>
          <w:szCs w:val="24"/>
        </w:rPr>
        <w:t xml:space="preserve">      </w:t>
      </w:r>
      <w:r w:rsidRPr="00FA1349">
        <w:rPr>
          <w:rFonts w:asciiTheme="minorHAnsi" w:hAnsiTheme="minorHAnsi" w:cstheme="minorHAnsi"/>
          <w:sz w:val="24"/>
          <w:szCs w:val="24"/>
        </w:rPr>
        <w:t>29.  M54 float</w:t>
      </w:r>
    </w:p>
    <w:p w:rsidR="00FA1349" w:rsidRPr="00FA1349" w:rsidRDefault="00FA1349" w:rsidP="00FA1349">
      <w:pPr>
        <w:spacing w:before="1"/>
        <w:ind w:left="120"/>
        <w:rPr>
          <w:rFonts w:asciiTheme="minorHAnsi" w:hAnsiTheme="minorHAnsi" w:cstheme="minorHAnsi"/>
          <w:sz w:val="24"/>
          <w:szCs w:val="24"/>
        </w:rPr>
      </w:pPr>
      <w:r>
        <w:rPr>
          <w:rFonts w:asciiTheme="minorHAnsi" w:hAnsiTheme="minorHAnsi" w:cstheme="minorHAnsi"/>
          <w:sz w:val="24"/>
          <w:szCs w:val="24"/>
        </w:rPr>
        <w:t xml:space="preserve">      </w:t>
      </w:r>
      <w:r w:rsidRPr="00FA1349">
        <w:rPr>
          <w:rFonts w:asciiTheme="minorHAnsi" w:hAnsiTheme="minorHAnsi" w:cstheme="minorHAnsi"/>
          <w:sz w:val="24"/>
          <w:szCs w:val="24"/>
        </w:rPr>
        <w:t>30.  M61 float</w:t>
      </w:r>
    </w:p>
    <w:p w:rsidR="00FA1349" w:rsidRPr="00FA1349" w:rsidRDefault="00FA1349" w:rsidP="00FA1349">
      <w:pPr>
        <w:spacing w:line="240" w:lineRule="exact"/>
        <w:ind w:left="120"/>
        <w:rPr>
          <w:rFonts w:asciiTheme="minorHAnsi" w:hAnsiTheme="minorHAnsi" w:cstheme="minorHAnsi"/>
          <w:sz w:val="24"/>
          <w:szCs w:val="24"/>
        </w:rPr>
      </w:pPr>
      <w:r>
        <w:rPr>
          <w:rFonts w:asciiTheme="minorHAnsi" w:hAnsiTheme="minorHAnsi" w:cstheme="minorHAnsi"/>
          <w:sz w:val="24"/>
          <w:szCs w:val="24"/>
        </w:rPr>
        <w:t xml:space="preserve">      </w:t>
      </w:r>
      <w:r w:rsidRPr="00FA1349">
        <w:rPr>
          <w:rFonts w:asciiTheme="minorHAnsi" w:hAnsiTheme="minorHAnsi" w:cstheme="minorHAnsi"/>
          <w:sz w:val="24"/>
          <w:szCs w:val="24"/>
        </w:rPr>
        <w:t>31.  M69 float</w:t>
      </w:r>
    </w:p>
    <w:p w:rsidR="00FA1349" w:rsidRPr="00FA1349" w:rsidRDefault="00FA1349" w:rsidP="00FA1349">
      <w:pPr>
        <w:spacing w:line="240" w:lineRule="exact"/>
        <w:ind w:left="460"/>
        <w:rPr>
          <w:rFonts w:asciiTheme="minorHAnsi" w:hAnsiTheme="minorHAnsi" w:cstheme="minorHAnsi"/>
          <w:sz w:val="24"/>
          <w:szCs w:val="24"/>
        </w:rPr>
        <w:sectPr w:rsidR="00FA1349" w:rsidRPr="00FA1349">
          <w:pgSz w:w="11920" w:h="16840"/>
          <w:pgMar w:top="1060" w:right="1320" w:bottom="280" w:left="1340" w:header="0" w:footer="875" w:gutter="0"/>
          <w:cols w:space="720"/>
        </w:sectPr>
      </w:pPr>
      <w:r w:rsidRPr="00FA1349">
        <w:rPr>
          <w:rFonts w:asciiTheme="minorHAnsi" w:hAnsiTheme="minorHAnsi" w:cstheme="minorHAnsi"/>
          <w:sz w:val="24"/>
          <w:szCs w:val="24"/>
        </w:rPr>
        <w:t>32.  M95 float</w:t>
      </w:r>
    </w:p>
    <w:p w:rsidR="00BF1CBA" w:rsidRPr="00FA1349" w:rsidRDefault="00BF1CBA" w:rsidP="00FA1349">
      <w:pPr>
        <w:spacing w:line="240" w:lineRule="exact"/>
        <w:rPr>
          <w:rFonts w:asciiTheme="minorHAnsi" w:hAnsiTheme="minorHAnsi" w:cstheme="minorHAnsi"/>
          <w:sz w:val="24"/>
          <w:szCs w:val="24"/>
        </w:rPr>
        <w:sectPr w:rsidR="00BF1CBA" w:rsidRPr="00FA1349">
          <w:pgSz w:w="11920" w:h="16840"/>
          <w:pgMar w:top="800" w:right="1320" w:bottom="280" w:left="1680" w:header="0" w:footer="875" w:gutter="0"/>
          <w:cols w:space="720"/>
        </w:sectPr>
      </w:pPr>
    </w:p>
    <w:p w:rsidR="00BF1CBA" w:rsidRPr="00FA1349" w:rsidRDefault="008F194C">
      <w:pPr>
        <w:spacing w:before="40" w:line="440" w:lineRule="exact"/>
        <w:ind w:left="3481" w:right="3498"/>
        <w:jc w:val="center"/>
        <w:rPr>
          <w:rFonts w:asciiTheme="minorHAnsi" w:hAnsiTheme="minorHAnsi" w:cstheme="minorHAnsi"/>
          <w:sz w:val="24"/>
          <w:szCs w:val="24"/>
        </w:rPr>
      </w:pPr>
      <w:r w:rsidRPr="00FA1349">
        <w:rPr>
          <w:rFonts w:asciiTheme="minorHAnsi" w:hAnsiTheme="minorHAnsi" w:cstheme="minorHAnsi"/>
          <w:b/>
          <w:position w:val="-1"/>
          <w:sz w:val="24"/>
          <w:szCs w:val="24"/>
        </w:rPr>
        <w:lastRenderedPageBreak/>
        <w:t>ER Diagram</w:t>
      </w:r>
    </w:p>
    <w:p w:rsidR="00BF1CBA" w:rsidRPr="00FA1349" w:rsidRDefault="00BF1CBA">
      <w:pPr>
        <w:spacing w:before="5" w:line="14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8F194C">
      <w:pPr>
        <w:ind w:left="100"/>
        <w:rPr>
          <w:rFonts w:asciiTheme="minorHAnsi" w:hAnsiTheme="minorHAnsi" w:cstheme="minorHAnsi"/>
          <w:sz w:val="24"/>
          <w:szCs w:val="24"/>
        </w:rPr>
      </w:pPr>
      <w:r w:rsidRPr="008F194C">
        <w:rPr>
          <w:rFonts w:asciiTheme="minorHAnsi" w:hAnsiTheme="minorHAnsi" w:cstheme="minorHAnsi"/>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alt="" style="width:450pt;height:467pt;mso-width-percent:0;mso-height-percent:0;mso-width-percent:0;mso-height-percent:0">
            <v:imagedata r:id="rId9" o:title=""/>
          </v:shape>
        </w:pict>
      </w:r>
    </w:p>
    <w:p w:rsidR="00BF1CBA" w:rsidRPr="00FA1349" w:rsidRDefault="00BF1CBA">
      <w:pPr>
        <w:spacing w:before="2" w:line="14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8F194C">
      <w:pPr>
        <w:spacing w:before="16"/>
        <w:ind w:right="116"/>
        <w:jc w:val="right"/>
        <w:rPr>
          <w:rFonts w:asciiTheme="minorHAnsi" w:eastAsia="Calibri" w:hAnsiTheme="minorHAnsi" w:cstheme="minorHAnsi"/>
          <w:sz w:val="24"/>
          <w:szCs w:val="24"/>
        </w:rPr>
        <w:sectPr w:rsidR="00BF1CBA" w:rsidRPr="00FA1349">
          <w:footerReference w:type="default" r:id="rId10"/>
          <w:pgSz w:w="11920" w:h="16840"/>
          <w:pgMar w:top="840" w:right="1320" w:bottom="280" w:left="1340" w:header="0" w:footer="0" w:gutter="0"/>
          <w:cols w:space="720"/>
        </w:sectPr>
      </w:pPr>
      <w:r w:rsidRPr="00FA1349">
        <w:rPr>
          <w:rFonts w:asciiTheme="minorHAnsi" w:eastAsia="Calibri" w:hAnsiTheme="minorHAnsi" w:cstheme="minorHAnsi"/>
          <w:sz w:val="24"/>
          <w:szCs w:val="24"/>
        </w:rPr>
        <w:t>7</w:t>
      </w:r>
    </w:p>
    <w:p w:rsidR="00BF1CBA" w:rsidRPr="00FA1349" w:rsidRDefault="008F194C">
      <w:pPr>
        <w:spacing w:before="74"/>
        <w:ind w:left="2224"/>
        <w:rPr>
          <w:rFonts w:asciiTheme="minorHAnsi" w:hAnsiTheme="minorHAnsi" w:cstheme="minorHAnsi"/>
          <w:sz w:val="32"/>
          <w:szCs w:val="32"/>
        </w:rPr>
      </w:pPr>
      <w:r w:rsidRPr="00FA1349">
        <w:rPr>
          <w:rFonts w:asciiTheme="minorHAnsi" w:hAnsiTheme="minorHAnsi" w:cstheme="minorHAnsi"/>
          <w:b/>
          <w:sz w:val="32"/>
          <w:szCs w:val="32"/>
        </w:rPr>
        <w:lastRenderedPageBreak/>
        <w:t>SQL Queries &amp; Explanation</w:t>
      </w: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before="16" w:line="280" w:lineRule="exact"/>
        <w:rPr>
          <w:rFonts w:asciiTheme="minorHAnsi" w:hAnsiTheme="minorHAnsi" w:cstheme="minorHAnsi"/>
          <w:sz w:val="24"/>
          <w:szCs w:val="24"/>
        </w:rPr>
      </w:pPr>
    </w:p>
    <w:p w:rsidR="00BF1CBA" w:rsidRPr="00FA1349" w:rsidRDefault="008F194C">
      <w:pPr>
        <w:ind w:left="140" w:right="2162"/>
        <w:rPr>
          <w:rFonts w:asciiTheme="minorHAnsi" w:hAnsiTheme="minorHAnsi" w:cstheme="minorHAnsi"/>
          <w:sz w:val="24"/>
          <w:szCs w:val="24"/>
        </w:rPr>
      </w:pPr>
      <w:r w:rsidRPr="00FA1349">
        <w:rPr>
          <w:rFonts w:asciiTheme="minorHAnsi" w:hAnsiTheme="minorHAnsi" w:cstheme="minorHAnsi"/>
          <w:sz w:val="24"/>
          <w:szCs w:val="24"/>
        </w:rPr>
        <w:t xml:space="preserve">select </w:t>
      </w:r>
      <w:proofErr w:type="spellStart"/>
      <w:proofErr w:type="gramStart"/>
      <w:r w:rsidRPr="00FA1349">
        <w:rPr>
          <w:rFonts w:asciiTheme="minorHAnsi" w:hAnsiTheme="minorHAnsi" w:cstheme="minorHAnsi"/>
          <w:sz w:val="24"/>
          <w:szCs w:val="24"/>
        </w:rPr>
        <w:t>t.year</w:t>
      </w:r>
      <w:proofErr w:type="spellEnd"/>
      <w:proofErr w:type="gramEnd"/>
      <w:r w:rsidRPr="00FA1349">
        <w:rPr>
          <w:rFonts w:asciiTheme="minorHAnsi" w:hAnsiTheme="minorHAnsi" w:cstheme="minorHAnsi"/>
          <w:sz w:val="24"/>
          <w:szCs w:val="24"/>
        </w:rPr>
        <w:t>, sum(</w:t>
      </w:r>
      <w:proofErr w:type="spellStart"/>
      <w:r w:rsidRPr="00FA1349">
        <w:rPr>
          <w:rFonts w:asciiTheme="minorHAnsi" w:hAnsiTheme="minorHAnsi" w:cstheme="minorHAnsi"/>
          <w:sz w:val="24"/>
          <w:szCs w:val="24"/>
        </w:rPr>
        <w:t>d.ON_SITE_RELEASE_TOTAL</w:t>
      </w:r>
      <w:proofErr w:type="spellEnd"/>
      <w:r w:rsidRPr="00FA1349">
        <w:rPr>
          <w:rFonts w:asciiTheme="minorHAnsi" w:hAnsiTheme="minorHAnsi" w:cstheme="minorHAnsi"/>
          <w:sz w:val="24"/>
          <w:szCs w:val="24"/>
        </w:rPr>
        <w:t xml:space="preserve">) as </w:t>
      </w:r>
      <w:proofErr w:type="spellStart"/>
      <w:r w:rsidRPr="00FA1349">
        <w:rPr>
          <w:rFonts w:asciiTheme="minorHAnsi" w:hAnsiTheme="minorHAnsi" w:cstheme="minorHAnsi"/>
          <w:sz w:val="24"/>
          <w:szCs w:val="24"/>
        </w:rPr>
        <w:t>OnSite</w:t>
      </w:r>
      <w:proofErr w:type="spellEnd"/>
      <w:r w:rsidRPr="00FA1349">
        <w:rPr>
          <w:rFonts w:asciiTheme="minorHAnsi" w:hAnsiTheme="minorHAnsi" w:cstheme="minorHAnsi"/>
          <w:sz w:val="24"/>
          <w:szCs w:val="24"/>
        </w:rPr>
        <w:t xml:space="preserve"> from </w:t>
      </w:r>
      <w:proofErr w:type="spellStart"/>
      <w:r w:rsidRPr="00FA1349">
        <w:rPr>
          <w:rFonts w:asciiTheme="minorHAnsi" w:hAnsiTheme="minorHAnsi" w:cstheme="minorHAnsi"/>
          <w:sz w:val="24"/>
          <w:szCs w:val="24"/>
        </w:rPr>
        <w:t>trius</w:t>
      </w:r>
      <w:proofErr w:type="spellEnd"/>
      <w:r w:rsidRPr="00FA1349">
        <w:rPr>
          <w:rFonts w:asciiTheme="minorHAnsi" w:hAnsiTheme="minorHAnsi" w:cstheme="minorHAnsi"/>
          <w:sz w:val="24"/>
          <w:szCs w:val="24"/>
        </w:rPr>
        <w:t xml:space="preserve"> t</w:t>
      </w:r>
      <w:r w:rsidRPr="00FA1349">
        <w:rPr>
          <w:rFonts w:asciiTheme="minorHAnsi" w:hAnsiTheme="minorHAnsi" w:cstheme="minorHAnsi"/>
          <w:sz w:val="24"/>
          <w:szCs w:val="24"/>
        </w:rPr>
        <w:t xml:space="preserve"> left join </w:t>
      </w:r>
      <w:proofErr w:type="spellStart"/>
      <w:r w:rsidRPr="00FA1349">
        <w:rPr>
          <w:rFonts w:asciiTheme="minorHAnsi" w:hAnsiTheme="minorHAnsi" w:cstheme="minorHAnsi"/>
          <w:sz w:val="24"/>
          <w:szCs w:val="24"/>
        </w:rPr>
        <w:t>doc_onsite</w:t>
      </w:r>
      <w:proofErr w:type="spellEnd"/>
      <w:r w:rsidRPr="00FA1349">
        <w:rPr>
          <w:rFonts w:asciiTheme="minorHAnsi" w:hAnsiTheme="minorHAnsi" w:cstheme="minorHAnsi"/>
          <w:sz w:val="24"/>
          <w:szCs w:val="24"/>
        </w:rPr>
        <w:t xml:space="preserve"> d on </w:t>
      </w:r>
      <w:proofErr w:type="spellStart"/>
      <w:r w:rsidRPr="00FA1349">
        <w:rPr>
          <w:rFonts w:asciiTheme="minorHAnsi" w:hAnsiTheme="minorHAnsi" w:cstheme="minorHAnsi"/>
          <w:sz w:val="24"/>
          <w:szCs w:val="24"/>
        </w:rPr>
        <w:t>t.doc_ctrl_num</w:t>
      </w:r>
      <w:proofErr w:type="spellEnd"/>
      <w:r w:rsidRPr="00FA1349">
        <w:rPr>
          <w:rFonts w:asciiTheme="minorHAnsi" w:hAnsiTheme="minorHAnsi" w:cstheme="minorHAnsi"/>
          <w:sz w:val="24"/>
          <w:szCs w:val="24"/>
        </w:rPr>
        <w:t xml:space="preserve"> = </w:t>
      </w:r>
      <w:proofErr w:type="spellStart"/>
      <w:r w:rsidRPr="00FA1349">
        <w:rPr>
          <w:rFonts w:asciiTheme="minorHAnsi" w:hAnsiTheme="minorHAnsi" w:cstheme="minorHAnsi"/>
          <w:sz w:val="24"/>
          <w:szCs w:val="24"/>
        </w:rPr>
        <w:t>d.doc_ctrl_num</w:t>
      </w:r>
      <w:proofErr w:type="spellEnd"/>
    </w:p>
    <w:p w:rsidR="00BF1CBA" w:rsidRPr="00FA1349" w:rsidRDefault="008F194C">
      <w:pPr>
        <w:spacing w:line="240" w:lineRule="exact"/>
        <w:ind w:left="140"/>
        <w:rPr>
          <w:rFonts w:asciiTheme="minorHAnsi" w:hAnsiTheme="minorHAnsi" w:cstheme="minorHAnsi"/>
          <w:sz w:val="24"/>
          <w:szCs w:val="24"/>
        </w:rPr>
      </w:pPr>
      <w:r w:rsidRPr="00FA1349">
        <w:rPr>
          <w:rFonts w:asciiTheme="minorHAnsi" w:hAnsiTheme="minorHAnsi" w:cstheme="minorHAnsi"/>
          <w:sz w:val="24"/>
          <w:szCs w:val="24"/>
        </w:rPr>
        <w:t>group by year order by year</w:t>
      </w:r>
    </w:p>
    <w:p w:rsidR="00BF1CBA" w:rsidRPr="00FA1349" w:rsidRDefault="00BF1CBA">
      <w:pPr>
        <w:spacing w:before="13" w:line="240" w:lineRule="exact"/>
        <w:rPr>
          <w:rFonts w:asciiTheme="minorHAnsi" w:hAnsiTheme="minorHAnsi" w:cstheme="minorHAnsi"/>
          <w:sz w:val="24"/>
          <w:szCs w:val="24"/>
        </w:rPr>
      </w:pPr>
    </w:p>
    <w:p w:rsidR="00BF1CBA" w:rsidRPr="00FA1349" w:rsidRDefault="008F194C">
      <w:pPr>
        <w:ind w:left="140"/>
        <w:rPr>
          <w:rFonts w:asciiTheme="minorHAnsi" w:hAnsiTheme="minorHAnsi" w:cstheme="minorHAnsi"/>
          <w:sz w:val="24"/>
          <w:szCs w:val="24"/>
        </w:rPr>
      </w:pPr>
      <w:r w:rsidRPr="00FA1349">
        <w:rPr>
          <w:rFonts w:asciiTheme="minorHAnsi" w:hAnsiTheme="minorHAnsi" w:cstheme="minorHAnsi"/>
          <w:sz w:val="24"/>
          <w:szCs w:val="24"/>
        </w:rPr>
        <w:t>This query selects and displays the total on-site toxic release and the corresponding year.</w:t>
      </w:r>
    </w:p>
    <w:p w:rsidR="00BF1CBA" w:rsidRPr="00FA1349" w:rsidRDefault="00BF1CBA">
      <w:pPr>
        <w:spacing w:before="5" w:line="1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8F194C">
      <w:pPr>
        <w:ind w:left="140" w:right="2078"/>
        <w:rPr>
          <w:rFonts w:asciiTheme="minorHAnsi" w:hAnsiTheme="minorHAnsi" w:cstheme="minorHAnsi"/>
          <w:sz w:val="24"/>
          <w:szCs w:val="24"/>
        </w:rPr>
      </w:pPr>
      <w:r w:rsidRPr="00FA1349">
        <w:rPr>
          <w:rFonts w:asciiTheme="minorHAnsi" w:hAnsiTheme="minorHAnsi" w:cstheme="minorHAnsi"/>
          <w:sz w:val="24"/>
          <w:szCs w:val="24"/>
        </w:rPr>
        <w:t xml:space="preserve">select </w:t>
      </w:r>
      <w:proofErr w:type="spellStart"/>
      <w:proofErr w:type="gramStart"/>
      <w:r w:rsidRPr="00FA1349">
        <w:rPr>
          <w:rFonts w:asciiTheme="minorHAnsi" w:hAnsiTheme="minorHAnsi" w:cstheme="minorHAnsi"/>
          <w:sz w:val="24"/>
          <w:szCs w:val="24"/>
        </w:rPr>
        <w:t>t.year</w:t>
      </w:r>
      <w:proofErr w:type="spellEnd"/>
      <w:proofErr w:type="gramEnd"/>
      <w:r w:rsidRPr="00FA1349">
        <w:rPr>
          <w:rFonts w:asciiTheme="minorHAnsi" w:hAnsiTheme="minorHAnsi" w:cstheme="minorHAnsi"/>
          <w:sz w:val="24"/>
          <w:szCs w:val="24"/>
        </w:rPr>
        <w:t>, sum(</w:t>
      </w:r>
      <w:proofErr w:type="spellStart"/>
      <w:r w:rsidRPr="00FA1349">
        <w:rPr>
          <w:rFonts w:asciiTheme="minorHAnsi" w:hAnsiTheme="minorHAnsi" w:cstheme="minorHAnsi"/>
          <w:sz w:val="24"/>
          <w:szCs w:val="24"/>
        </w:rPr>
        <w:t>d.OFF_SITE_RELEASE_TOTAL</w:t>
      </w:r>
      <w:proofErr w:type="spellEnd"/>
      <w:r w:rsidRPr="00FA1349">
        <w:rPr>
          <w:rFonts w:asciiTheme="minorHAnsi" w:hAnsiTheme="minorHAnsi" w:cstheme="minorHAnsi"/>
          <w:sz w:val="24"/>
          <w:szCs w:val="24"/>
        </w:rPr>
        <w:t xml:space="preserve">) as </w:t>
      </w:r>
      <w:proofErr w:type="spellStart"/>
      <w:r w:rsidRPr="00FA1349">
        <w:rPr>
          <w:rFonts w:asciiTheme="minorHAnsi" w:hAnsiTheme="minorHAnsi" w:cstheme="minorHAnsi"/>
          <w:sz w:val="24"/>
          <w:szCs w:val="24"/>
        </w:rPr>
        <w:t>OnSite</w:t>
      </w:r>
      <w:proofErr w:type="spellEnd"/>
      <w:r w:rsidRPr="00FA1349">
        <w:rPr>
          <w:rFonts w:asciiTheme="minorHAnsi" w:hAnsiTheme="minorHAnsi" w:cstheme="minorHAnsi"/>
          <w:sz w:val="24"/>
          <w:szCs w:val="24"/>
        </w:rPr>
        <w:t xml:space="preserve"> from </w:t>
      </w:r>
      <w:proofErr w:type="spellStart"/>
      <w:r w:rsidRPr="00FA1349">
        <w:rPr>
          <w:rFonts w:asciiTheme="minorHAnsi" w:hAnsiTheme="minorHAnsi" w:cstheme="minorHAnsi"/>
          <w:sz w:val="24"/>
          <w:szCs w:val="24"/>
        </w:rPr>
        <w:t>trius</w:t>
      </w:r>
      <w:proofErr w:type="spellEnd"/>
      <w:r w:rsidRPr="00FA1349">
        <w:rPr>
          <w:rFonts w:asciiTheme="minorHAnsi" w:hAnsiTheme="minorHAnsi" w:cstheme="minorHAnsi"/>
          <w:sz w:val="24"/>
          <w:szCs w:val="24"/>
        </w:rPr>
        <w:t xml:space="preserve"> t</w:t>
      </w:r>
      <w:r w:rsidRPr="00FA1349">
        <w:rPr>
          <w:rFonts w:asciiTheme="minorHAnsi" w:hAnsiTheme="minorHAnsi" w:cstheme="minorHAnsi"/>
          <w:sz w:val="24"/>
          <w:szCs w:val="24"/>
        </w:rPr>
        <w:t xml:space="preserve"> left join </w:t>
      </w:r>
      <w:proofErr w:type="spellStart"/>
      <w:r w:rsidRPr="00FA1349">
        <w:rPr>
          <w:rFonts w:asciiTheme="minorHAnsi" w:hAnsiTheme="minorHAnsi" w:cstheme="minorHAnsi"/>
          <w:sz w:val="24"/>
          <w:szCs w:val="24"/>
        </w:rPr>
        <w:t>doc_offsite</w:t>
      </w:r>
      <w:proofErr w:type="spellEnd"/>
      <w:r w:rsidRPr="00FA1349">
        <w:rPr>
          <w:rFonts w:asciiTheme="minorHAnsi" w:hAnsiTheme="minorHAnsi" w:cstheme="minorHAnsi"/>
          <w:sz w:val="24"/>
          <w:szCs w:val="24"/>
        </w:rPr>
        <w:t xml:space="preserve"> d on </w:t>
      </w:r>
      <w:proofErr w:type="spellStart"/>
      <w:r w:rsidRPr="00FA1349">
        <w:rPr>
          <w:rFonts w:asciiTheme="minorHAnsi" w:hAnsiTheme="minorHAnsi" w:cstheme="minorHAnsi"/>
          <w:sz w:val="24"/>
          <w:szCs w:val="24"/>
        </w:rPr>
        <w:t>t.doc_ctrl_num</w:t>
      </w:r>
      <w:proofErr w:type="spellEnd"/>
      <w:r w:rsidRPr="00FA1349">
        <w:rPr>
          <w:rFonts w:asciiTheme="minorHAnsi" w:hAnsiTheme="minorHAnsi" w:cstheme="minorHAnsi"/>
          <w:sz w:val="24"/>
          <w:szCs w:val="24"/>
        </w:rPr>
        <w:t xml:space="preserve"> = </w:t>
      </w:r>
      <w:proofErr w:type="spellStart"/>
      <w:r w:rsidRPr="00FA1349">
        <w:rPr>
          <w:rFonts w:asciiTheme="minorHAnsi" w:hAnsiTheme="minorHAnsi" w:cstheme="minorHAnsi"/>
          <w:sz w:val="24"/>
          <w:szCs w:val="24"/>
        </w:rPr>
        <w:t>d.doc_ctrl_num</w:t>
      </w:r>
      <w:proofErr w:type="spellEnd"/>
    </w:p>
    <w:p w:rsidR="00BF1CBA" w:rsidRPr="00FA1349" w:rsidRDefault="008F194C">
      <w:pPr>
        <w:spacing w:line="240" w:lineRule="exact"/>
        <w:ind w:left="140"/>
        <w:rPr>
          <w:rFonts w:asciiTheme="minorHAnsi" w:hAnsiTheme="minorHAnsi" w:cstheme="minorHAnsi"/>
          <w:sz w:val="24"/>
          <w:szCs w:val="24"/>
        </w:rPr>
      </w:pPr>
      <w:r w:rsidRPr="00FA1349">
        <w:rPr>
          <w:rFonts w:asciiTheme="minorHAnsi" w:hAnsiTheme="minorHAnsi" w:cstheme="minorHAnsi"/>
          <w:sz w:val="24"/>
          <w:szCs w:val="24"/>
        </w:rPr>
        <w:t>group by year order by year</w:t>
      </w:r>
    </w:p>
    <w:p w:rsidR="00BF1CBA" w:rsidRPr="00FA1349" w:rsidRDefault="00BF1CBA">
      <w:pPr>
        <w:spacing w:before="13" w:line="240" w:lineRule="exact"/>
        <w:rPr>
          <w:rFonts w:asciiTheme="minorHAnsi" w:hAnsiTheme="minorHAnsi" w:cstheme="minorHAnsi"/>
          <w:sz w:val="24"/>
          <w:szCs w:val="24"/>
        </w:rPr>
      </w:pPr>
    </w:p>
    <w:p w:rsidR="00BF1CBA" w:rsidRPr="00FA1349" w:rsidRDefault="008F194C">
      <w:pPr>
        <w:ind w:left="196"/>
        <w:rPr>
          <w:rFonts w:asciiTheme="minorHAnsi" w:hAnsiTheme="minorHAnsi" w:cstheme="minorHAnsi"/>
          <w:sz w:val="24"/>
          <w:szCs w:val="24"/>
        </w:rPr>
      </w:pPr>
      <w:r w:rsidRPr="00FA1349">
        <w:rPr>
          <w:rFonts w:asciiTheme="minorHAnsi" w:hAnsiTheme="minorHAnsi" w:cstheme="minorHAnsi"/>
          <w:sz w:val="24"/>
          <w:szCs w:val="24"/>
        </w:rPr>
        <w:t>This query selects and displays the total off-site toxic release and the corresponding year.</w:t>
      </w:r>
    </w:p>
    <w:p w:rsidR="00BF1CBA" w:rsidRPr="00FA1349" w:rsidRDefault="00BF1CBA">
      <w:pPr>
        <w:spacing w:before="5" w:line="1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8F194C">
      <w:pPr>
        <w:ind w:left="140" w:right="1320"/>
        <w:rPr>
          <w:rFonts w:asciiTheme="minorHAnsi" w:hAnsiTheme="minorHAnsi" w:cstheme="minorHAnsi"/>
          <w:sz w:val="24"/>
          <w:szCs w:val="24"/>
        </w:rPr>
      </w:pPr>
      <w:r w:rsidRPr="00FA1349">
        <w:rPr>
          <w:rFonts w:asciiTheme="minorHAnsi" w:hAnsiTheme="minorHAnsi" w:cstheme="minorHAnsi"/>
          <w:sz w:val="24"/>
          <w:szCs w:val="24"/>
        </w:rPr>
        <w:t xml:space="preserve">select </w:t>
      </w:r>
      <w:proofErr w:type="spellStart"/>
      <w:proofErr w:type="gramStart"/>
      <w:r w:rsidRPr="00FA1349">
        <w:rPr>
          <w:rFonts w:asciiTheme="minorHAnsi" w:hAnsiTheme="minorHAnsi" w:cstheme="minorHAnsi"/>
          <w:sz w:val="24"/>
          <w:szCs w:val="24"/>
        </w:rPr>
        <w:t>f.facility</w:t>
      </w:r>
      <w:proofErr w:type="gramEnd"/>
      <w:r w:rsidRPr="00FA1349">
        <w:rPr>
          <w:rFonts w:asciiTheme="minorHAnsi" w:hAnsiTheme="minorHAnsi" w:cstheme="minorHAnsi"/>
          <w:sz w:val="24"/>
          <w:szCs w:val="24"/>
        </w:rPr>
        <w:t>_name</w:t>
      </w:r>
      <w:proofErr w:type="spellEnd"/>
      <w:r w:rsidRPr="00FA1349">
        <w:rPr>
          <w:rFonts w:asciiTheme="minorHAnsi" w:hAnsiTheme="minorHAnsi" w:cstheme="minorHAnsi"/>
          <w:sz w:val="24"/>
          <w:szCs w:val="24"/>
        </w:rPr>
        <w:t>, sum(</w:t>
      </w:r>
      <w:proofErr w:type="spellStart"/>
      <w:r w:rsidRPr="00FA1349">
        <w:rPr>
          <w:rFonts w:asciiTheme="minorHAnsi" w:hAnsiTheme="minorHAnsi" w:cstheme="minorHAnsi"/>
          <w:sz w:val="24"/>
          <w:szCs w:val="24"/>
        </w:rPr>
        <w:t>d.ON_SITE_RELEASE_TOTAL</w:t>
      </w:r>
      <w:proofErr w:type="spellEnd"/>
      <w:r w:rsidRPr="00FA1349">
        <w:rPr>
          <w:rFonts w:asciiTheme="minorHAnsi" w:hAnsiTheme="minorHAnsi" w:cstheme="minorHAnsi"/>
          <w:sz w:val="24"/>
          <w:szCs w:val="24"/>
        </w:rPr>
        <w:t xml:space="preserve">) as </w:t>
      </w:r>
      <w:proofErr w:type="spellStart"/>
      <w:r w:rsidRPr="00FA1349">
        <w:rPr>
          <w:rFonts w:asciiTheme="minorHAnsi" w:hAnsiTheme="minorHAnsi" w:cstheme="minorHAnsi"/>
          <w:sz w:val="24"/>
          <w:szCs w:val="24"/>
        </w:rPr>
        <w:t>OnSite</w:t>
      </w:r>
      <w:proofErr w:type="spellEnd"/>
      <w:r w:rsidRPr="00FA1349">
        <w:rPr>
          <w:rFonts w:asciiTheme="minorHAnsi" w:hAnsiTheme="minorHAnsi" w:cstheme="minorHAnsi"/>
          <w:sz w:val="24"/>
          <w:szCs w:val="24"/>
        </w:rPr>
        <w:t xml:space="preserve"> from </w:t>
      </w:r>
      <w:proofErr w:type="spellStart"/>
      <w:r w:rsidRPr="00FA1349">
        <w:rPr>
          <w:rFonts w:asciiTheme="minorHAnsi" w:hAnsiTheme="minorHAnsi" w:cstheme="minorHAnsi"/>
          <w:sz w:val="24"/>
          <w:szCs w:val="24"/>
        </w:rPr>
        <w:t>tri</w:t>
      </w:r>
      <w:r w:rsidRPr="00FA1349">
        <w:rPr>
          <w:rFonts w:asciiTheme="minorHAnsi" w:hAnsiTheme="minorHAnsi" w:cstheme="minorHAnsi"/>
          <w:sz w:val="24"/>
          <w:szCs w:val="24"/>
        </w:rPr>
        <w:t>us</w:t>
      </w:r>
      <w:proofErr w:type="spellEnd"/>
      <w:r w:rsidRPr="00FA1349">
        <w:rPr>
          <w:rFonts w:asciiTheme="minorHAnsi" w:hAnsiTheme="minorHAnsi" w:cstheme="minorHAnsi"/>
          <w:sz w:val="24"/>
          <w:szCs w:val="24"/>
        </w:rPr>
        <w:t xml:space="preserve"> t left join </w:t>
      </w:r>
      <w:proofErr w:type="spellStart"/>
      <w:r w:rsidRPr="00FA1349">
        <w:rPr>
          <w:rFonts w:asciiTheme="minorHAnsi" w:hAnsiTheme="minorHAnsi" w:cstheme="minorHAnsi"/>
          <w:sz w:val="24"/>
          <w:szCs w:val="24"/>
        </w:rPr>
        <w:t>doc_onsite</w:t>
      </w:r>
      <w:proofErr w:type="spellEnd"/>
      <w:r w:rsidRPr="00FA1349">
        <w:rPr>
          <w:rFonts w:asciiTheme="minorHAnsi" w:hAnsiTheme="minorHAnsi" w:cstheme="minorHAnsi"/>
          <w:sz w:val="24"/>
          <w:szCs w:val="24"/>
        </w:rPr>
        <w:t xml:space="preserve"> d on </w:t>
      </w:r>
      <w:proofErr w:type="spellStart"/>
      <w:r w:rsidRPr="00FA1349">
        <w:rPr>
          <w:rFonts w:asciiTheme="minorHAnsi" w:hAnsiTheme="minorHAnsi" w:cstheme="minorHAnsi"/>
          <w:sz w:val="24"/>
          <w:szCs w:val="24"/>
        </w:rPr>
        <w:t>t.doc_ctrl_num</w:t>
      </w:r>
      <w:proofErr w:type="spellEnd"/>
      <w:r w:rsidRPr="00FA1349">
        <w:rPr>
          <w:rFonts w:asciiTheme="minorHAnsi" w:hAnsiTheme="minorHAnsi" w:cstheme="minorHAnsi"/>
          <w:sz w:val="24"/>
          <w:szCs w:val="24"/>
        </w:rPr>
        <w:t xml:space="preserve"> = </w:t>
      </w:r>
      <w:proofErr w:type="spellStart"/>
      <w:r w:rsidRPr="00FA1349">
        <w:rPr>
          <w:rFonts w:asciiTheme="minorHAnsi" w:hAnsiTheme="minorHAnsi" w:cstheme="minorHAnsi"/>
          <w:sz w:val="24"/>
          <w:szCs w:val="24"/>
        </w:rPr>
        <w:t>d.doc_ctrl_num</w:t>
      </w:r>
      <w:proofErr w:type="spellEnd"/>
    </w:p>
    <w:p w:rsidR="00BF1CBA" w:rsidRPr="00FA1349" w:rsidRDefault="008F194C">
      <w:pPr>
        <w:spacing w:before="1" w:line="240" w:lineRule="exact"/>
        <w:ind w:left="140" w:right="3916"/>
        <w:rPr>
          <w:rFonts w:asciiTheme="minorHAnsi" w:hAnsiTheme="minorHAnsi" w:cstheme="minorHAnsi"/>
          <w:sz w:val="24"/>
          <w:szCs w:val="24"/>
        </w:rPr>
      </w:pPr>
      <w:r w:rsidRPr="00FA1349">
        <w:rPr>
          <w:rFonts w:asciiTheme="minorHAnsi" w:hAnsiTheme="minorHAnsi" w:cstheme="minorHAnsi"/>
          <w:sz w:val="24"/>
          <w:szCs w:val="24"/>
        </w:rPr>
        <w:t xml:space="preserve">left join </w:t>
      </w:r>
      <w:proofErr w:type="spellStart"/>
      <w:r w:rsidRPr="00FA1349">
        <w:rPr>
          <w:rFonts w:asciiTheme="minorHAnsi" w:hAnsiTheme="minorHAnsi" w:cstheme="minorHAnsi"/>
          <w:sz w:val="24"/>
          <w:szCs w:val="24"/>
        </w:rPr>
        <w:t>fac_info</w:t>
      </w:r>
      <w:proofErr w:type="spellEnd"/>
      <w:r w:rsidRPr="00FA1349">
        <w:rPr>
          <w:rFonts w:asciiTheme="minorHAnsi" w:hAnsiTheme="minorHAnsi" w:cstheme="minorHAnsi"/>
          <w:sz w:val="24"/>
          <w:szCs w:val="24"/>
        </w:rPr>
        <w:t xml:space="preserve"> f on </w:t>
      </w:r>
      <w:proofErr w:type="spellStart"/>
      <w:r w:rsidRPr="00FA1349">
        <w:rPr>
          <w:rFonts w:asciiTheme="minorHAnsi" w:hAnsiTheme="minorHAnsi" w:cstheme="minorHAnsi"/>
          <w:sz w:val="24"/>
          <w:szCs w:val="24"/>
        </w:rPr>
        <w:t>t.tri_facility_id</w:t>
      </w:r>
      <w:proofErr w:type="spellEnd"/>
      <w:r w:rsidRPr="00FA1349">
        <w:rPr>
          <w:rFonts w:asciiTheme="minorHAnsi" w:hAnsiTheme="minorHAnsi" w:cstheme="minorHAnsi"/>
          <w:sz w:val="24"/>
          <w:szCs w:val="24"/>
        </w:rPr>
        <w:t xml:space="preserve"> = </w:t>
      </w:r>
      <w:proofErr w:type="spellStart"/>
      <w:r w:rsidRPr="00FA1349">
        <w:rPr>
          <w:rFonts w:asciiTheme="minorHAnsi" w:hAnsiTheme="minorHAnsi" w:cstheme="minorHAnsi"/>
          <w:sz w:val="24"/>
          <w:szCs w:val="24"/>
        </w:rPr>
        <w:t>f.tri_facility_id</w:t>
      </w:r>
      <w:proofErr w:type="spellEnd"/>
      <w:r w:rsidRPr="00FA1349">
        <w:rPr>
          <w:rFonts w:asciiTheme="minorHAnsi" w:hAnsiTheme="minorHAnsi" w:cstheme="minorHAnsi"/>
          <w:sz w:val="24"/>
          <w:szCs w:val="24"/>
        </w:rPr>
        <w:t xml:space="preserve"> where year=2013 and year=2014</w:t>
      </w:r>
    </w:p>
    <w:p w:rsidR="00BF1CBA" w:rsidRPr="00FA1349" w:rsidRDefault="008F194C">
      <w:pPr>
        <w:spacing w:line="240" w:lineRule="exact"/>
        <w:ind w:left="140"/>
        <w:rPr>
          <w:rFonts w:asciiTheme="minorHAnsi" w:hAnsiTheme="minorHAnsi" w:cstheme="minorHAnsi"/>
          <w:sz w:val="24"/>
          <w:szCs w:val="24"/>
        </w:rPr>
      </w:pPr>
      <w:r w:rsidRPr="00FA1349">
        <w:rPr>
          <w:rFonts w:asciiTheme="minorHAnsi" w:hAnsiTheme="minorHAnsi" w:cstheme="minorHAnsi"/>
          <w:sz w:val="24"/>
          <w:szCs w:val="24"/>
        </w:rPr>
        <w:t xml:space="preserve">group by </w:t>
      </w:r>
      <w:proofErr w:type="spellStart"/>
      <w:proofErr w:type="gramStart"/>
      <w:r w:rsidRPr="00FA1349">
        <w:rPr>
          <w:rFonts w:asciiTheme="minorHAnsi" w:hAnsiTheme="minorHAnsi" w:cstheme="minorHAnsi"/>
          <w:sz w:val="24"/>
          <w:szCs w:val="24"/>
        </w:rPr>
        <w:t>f.facility</w:t>
      </w:r>
      <w:proofErr w:type="gramEnd"/>
      <w:r w:rsidRPr="00FA1349">
        <w:rPr>
          <w:rFonts w:asciiTheme="minorHAnsi" w:hAnsiTheme="minorHAnsi" w:cstheme="minorHAnsi"/>
          <w:sz w:val="24"/>
          <w:szCs w:val="24"/>
        </w:rPr>
        <w:t>_name</w:t>
      </w:r>
      <w:proofErr w:type="spellEnd"/>
      <w:r w:rsidRPr="00FA1349">
        <w:rPr>
          <w:rFonts w:asciiTheme="minorHAnsi" w:hAnsiTheme="minorHAnsi" w:cstheme="minorHAnsi"/>
          <w:sz w:val="24"/>
          <w:szCs w:val="24"/>
        </w:rPr>
        <w:t xml:space="preserve"> order by </w:t>
      </w:r>
      <w:proofErr w:type="spellStart"/>
      <w:r w:rsidRPr="00FA1349">
        <w:rPr>
          <w:rFonts w:asciiTheme="minorHAnsi" w:hAnsiTheme="minorHAnsi" w:cstheme="minorHAnsi"/>
          <w:sz w:val="24"/>
          <w:szCs w:val="24"/>
        </w:rPr>
        <w:t>f.facility_name</w:t>
      </w:r>
      <w:proofErr w:type="spellEnd"/>
    </w:p>
    <w:p w:rsidR="00BF1CBA" w:rsidRPr="00FA1349" w:rsidRDefault="00BF1CBA">
      <w:pPr>
        <w:spacing w:before="17" w:line="240" w:lineRule="exact"/>
        <w:rPr>
          <w:rFonts w:asciiTheme="minorHAnsi" w:hAnsiTheme="minorHAnsi" w:cstheme="minorHAnsi"/>
          <w:sz w:val="24"/>
          <w:szCs w:val="24"/>
        </w:rPr>
      </w:pPr>
    </w:p>
    <w:p w:rsidR="00BF1CBA" w:rsidRPr="00FA1349" w:rsidRDefault="008F194C">
      <w:pPr>
        <w:spacing w:line="240" w:lineRule="exact"/>
        <w:ind w:left="140" w:right="873"/>
        <w:rPr>
          <w:rFonts w:asciiTheme="minorHAnsi" w:hAnsiTheme="minorHAnsi" w:cstheme="minorHAnsi"/>
          <w:sz w:val="24"/>
          <w:szCs w:val="24"/>
        </w:rPr>
      </w:pPr>
      <w:r w:rsidRPr="00FA1349">
        <w:rPr>
          <w:rFonts w:asciiTheme="minorHAnsi" w:hAnsiTheme="minorHAnsi" w:cstheme="minorHAnsi"/>
          <w:sz w:val="24"/>
          <w:szCs w:val="24"/>
        </w:rPr>
        <w:t xml:space="preserve">This query selects and displays the total on-site </w:t>
      </w:r>
      <w:r w:rsidRPr="00FA1349">
        <w:rPr>
          <w:rFonts w:asciiTheme="minorHAnsi" w:hAnsiTheme="minorHAnsi" w:cstheme="minorHAnsi"/>
          <w:sz w:val="24"/>
          <w:szCs w:val="24"/>
        </w:rPr>
        <w:t>toxic release of the corresponding facility name in the year 2013 and 2014.</w:t>
      </w:r>
    </w:p>
    <w:p w:rsidR="00BF1CBA" w:rsidRPr="00FA1349" w:rsidRDefault="00BF1CBA">
      <w:pPr>
        <w:spacing w:before="3" w:line="1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8F194C">
      <w:pPr>
        <w:ind w:left="140" w:right="717"/>
        <w:rPr>
          <w:rFonts w:asciiTheme="minorHAnsi" w:hAnsiTheme="minorHAnsi" w:cstheme="minorHAnsi"/>
          <w:sz w:val="24"/>
          <w:szCs w:val="24"/>
        </w:rPr>
      </w:pPr>
      <w:r w:rsidRPr="00FA1349">
        <w:rPr>
          <w:rFonts w:asciiTheme="minorHAnsi" w:hAnsiTheme="minorHAnsi" w:cstheme="minorHAnsi"/>
          <w:sz w:val="24"/>
          <w:szCs w:val="24"/>
        </w:rPr>
        <w:t xml:space="preserve">select </w:t>
      </w:r>
      <w:proofErr w:type="spellStart"/>
      <w:proofErr w:type="gramStart"/>
      <w:r w:rsidRPr="00FA1349">
        <w:rPr>
          <w:rFonts w:asciiTheme="minorHAnsi" w:hAnsiTheme="minorHAnsi" w:cstheme="minorHAnsi"/>
          <w:sz w:val="24"/>
          <w:szCs w:val="24"/>
        </w:rPr>
        <w:t>t.year</w:t>
      </w:r>
      <w:proofErr w:type="spellEnd"/>
      <w:proofErr w:type="gramEnd"/>
      <w:r w:rsidRPr="00FA1349">
        <w:rPr>
          <w:rFonts w:asciiTheme="minorHAnsi" w:hAnsiTheme="minorHAnsi" w:cstheme="minorHAnsi"/>
          <w:sz w:val="24"/>
          <w:szCs w:val="24"/>
        </w:rPr>
        <w:t xml:space="preserve">, </w:t>
      </w:r>
      <w:proofErr w:type="spellStart"/>
      <w:r w:rsidRPr="00FA1349">
        <w:rPr>
          <w:rFonts w:asciiTheme="minorHAnsi" w:hAnsiTheme="minorHAnsi" w:cstheme="minorHAnsi"/>
          <w:sz w:val="24"/>
          <w:szCs w:val="24"/>
        </w:rPr>
        <w:t>f.facility_name</w:t>
      </w:r>
      <w:proofErr w:type="spellEnd"/>
      <w:r w:rsidRPr="00FA1349">
        <w:rPr>
          <w:rFonts w:asciiTheme="minorHAnsi" w:hAnsiTheme="minorHAnsi" w:cstheme="minorHAnsi"/>
          <w:sz w:val="24"/>
          <w:szCs w:val="24"/>
        </w:rPr>
        <w:t>, sum(</w:t>
      </w:r>
      <w:proofErr w:type="spellStart"/>
      <w:r w:rsidRPr="00FA1349">
        <w:rPr>
          <w:rFonts w:asciiTheme="minorHAnsi" w:hAnsiTheme="minorHAnsi" w:cstheme="minorHAnsi"/>
          <w:sz w:val="24"/>
          <w:szCs w:val="24"/>
        </w:rPr>
        <w:t>d.ON_SITE_RELEASE_TOTAL</w:t>
      </w:r>
      <w:proofErr w:type="spellEnd"/>
      <w:r w:rsidRPr="00FA1349">
        <w:rPr>
          <w:rFonts w:asciiTheme="minorHAnsi" w:hAnsiTheme="minorHAnsi" w:cstheme="minorHAnsi"/>
          <w:sz w:val="24"/>
          <w:szCs w:val="24"/>
        </w:rPr>
        <w:t xml:space="preserve">) as </w:t>
      </w:r>
      <w:proofErr w:type="spellStart"/>
      <w:r w:rsidRPr="00FA1349">
        <w:rPr>
          <w:rFonts w:asciiTheme="minorHAnsi" w:hAnsiTheme="minorHAnsi" w:cstheme="minorHAnsi"/>
          <w:sz w:val="24"/>
          <w:szCs w:val="24"/>
        </w:rPr>
        <w:t>OnSite</w:t>
      </w:r>
      <w:proofErr w:type="spellEnd"/>
      <w:r w:rsidRPr="00FA1349">
        <w:rPr>
          <w:rFonts w:asciiTheme="minorHAnsi" w:hAnsiTheme="minorHAnsi" w:cstheme="minorHAnsi"/>
          <w:sz w:val="24"/>
          <w:szCs w:val="24"/>
        </w:rPr>
        <w:t xml:space="preserve"> from </w:t>
      </w:r>
      <w:proofErr w:type="spellStart"/>
      <w:r w:rsidRPr="00FA1349">
        <w:rPr>
          <w:rFonts w:asciiTheme="minorHAnsi" w:hAnsiTheme="minorHAnsi" w:cstheme="minorHAnsi"/>
          <w:sz w:val="24"/>
          <w:szCs w:val="24"/>
        </w:rPr>
        <w:t>trius</w:t>
      </w:r>
      <w:proofErr w:type="spellEnd"/>
      <w:r w:rsidRPr="00FA1349">
        <w:rPr>
          <w:rFonts w:asciiTheme="minorHAnsi" w:hAnsiTheme="minorHAnsi" w:cstheme="minorHAnsi"/>
          <w:sz w:val="24"/>
          <w:szCs w:val="24"/>
        </w:rPr>
        <w:t xml:space="preserve"> t left join </w:t>
      </w:r>
      <w:proofErr w:type="spellStart"/>
      <w:r w:rsidRPr="00FA1349">
        <w:rPr>
          <w:rFonts w:asciiTheme="minorHAnsi" w:hAnsiTheme="minorHAnsi" w:cstheme="minorHAnsi"/>
          <w:sz w:val="24"/>
          <w:szCs w:val="24"/>
        </w:rPr>
        <w:t>doc_onsite</w:t>
      </w:r>
      <w:proofErr w:type="spellEnd"/>
      <w:r w:rsidRPr="00FA1349">
        <w:rPr>
          <w:rFonts w:asciiTheme="minorHAnsi" w:hAnsiTheme="minorHAnsi" w:cstheme="minorHAnsi"/>
          <w:sz w:val="24"/>
          <w:szCs w:val="24"/>
        </w:rPr>
        <w:t xml:space="preserve"> d on </w:t>
      </w:r>
      <w:proofErr w:type="spellStart"/>
      <w:r w:rsidRPr="00FA1349">
        <w:rPr>
          <w:rFonts w:asciiTheme="minorHAnsi" w:hAnsiTheme="minorHAnsi" w:cstheme="minorHAnsi"/>
          <w:sz w:val="24"/>
          <w:szCs w:val="24"/>
        </w:rPr>
        <w:t>t.doc_ctrl_num</w:t>
      </w:r>
      <w:proofErr w:type="spellEnd"/>
      <w:r w:rsidRPr="00FA1349">
        <w:rPr>
          <w:rFonts w:asciiTheme="minorHAnsi" w:hAnsiTheme="minorHAnsi" w:cstheme="minorHAnsi"/>
          <w:sz w:val="24"/>
          <w:szCs w:val="24"/>
        </w:rPr>
        <w:t xml:space="preserve"> = </w:t>
      </w:r>
      <w:proofErr w:type="spellStart"/>
      <w:r w:rsidRPr="00FA1349">
        <w:rPr>
          <w:rFonts w:asciiTheme="minorHAnsi" w:hAnsiTheme="minorHAnsi" w:cstheme="minorHAnsi"/>
          <w:sz w:val="24"/>
          <w:szCs w:val="24"/>
        </w:rPr>
        <w:t>d.doc_ctrl_num</w:t>
      </w:r>
      <w:proofErr w:type="spellEnd"/>
    </w:p>
    <w:p w:rsidR="00BF1CBA" w:rsidRPr="00FA1349" w:rsidRDefault="008F194C">
      <w:pPr>
        <w:spacing w:line="240" w:lineRule="exact"/>
        <w:ind w:left="140"/>
        <w:rPr>
          <w:rFonts w:asciiTheme="minorHAnsi" w:hAnsiTheme="minorHAnsi" w:cstheme="minorHAnsi"/>
          <w:sz w:val="24"/>
          <w:szCs w:val="24"/>
        </w:rPr>
      </w:pPr>
      <w:r w:rsidRPr="00FA1349">
        <w:rPr>
          <w:rFonts w:asciiTheme="minorHAnsi" w:hAnsiTheme="minorHAnsi" w:cstheme="minorHAnsi"/>
          <w:sz w:val="24"/>
          <w:szCs w:val="24"/>
        </w:rPr>
        <w:t xml:space="preserve">left join </w:t>
      </w:r>
      <w:proofErr w:type="spellStart"/>
      <w:r w:rsidRPr="00FA1349">
        <w:rPr>
          <w:rFonts w:asciiTheme="minorHAnsi" w:hAnsiTheme="minorHAnsi" w:cstheme="minorHAnsi"/>
          <w:sz w:val="24"/>
          <w:szCs w:val="24"/>
        </w:rPr>
        <w:t>fac_info</w:t>
      </w:r>
      <w:proofErr w:type="spellEnd"/>
      <w:r w:rsidRPr="00FA1349">
        <w:rPr>
          <w:rFonts w:asciiTheme="minorHAnsi" w:hAnsiTheme="minorHAnsi" w:cstheme="minorHAnsi"/>
          <w:sz w:val="24"/>
          <w:szCs w:val="24"/>
        </w:rPr>
        <w:t xml:space="preserve"> f on </w:t>
      </w:r>
      <w:proofErr w:type="spellStart"/>
      <w:r w:rsidRPr="00FA1349">
        <w:rPr>
          <w:rFonts w:asciiTheme="minorHAnsi" w:hAnsiTheme="minorHAnsi" w:cstheme="minorHAnsi"/>
          <w:sz w:val="24"/>
          <w:szCs w:val="24"/>
        </w:rPr>
        <w:t>t.tri_facility_id</w:t>
      </w:r>
      <w:proofErr w:type="spellEnd"/>
      <w:r w:rsidRPr="00FA1349">
        <w:rPr>
          <w:rFonts w:asciiTheme="minorHAnsi" w:hAnsiTheme="minorHAnsi" w:cstheme="minorHAnsi"/>
          <w:sz w:val="24"/>
          <w:szCs w:val="24"/>
        </w:rPr>
        <w:t xml:space="preserve"> = </w:t>
      </w:r>
      <w:proofErr w:type="spellStart"/>
      <w:r w:rsidRPr="00FA1349">
        <w:rPr>
          <w:rFonts w:asciiTheme="minorHAnsi" w:hAnsiTheme="minorHAnsi" w:cstheme="minorHAnsi"/>
          <w:sz w:val="24"/>
          <w:szCs w:val="24"/>
        </w:rPr>
        <w:t>f.tri_facility_id</w:t>
      </w:r>
      <w:proofErr w:type="spellEnd"/>
    </w:p>
    <w:p w:rsidR="00BF1CBA" w:rsidRPr="00FA1349" w:rsidRDefault="008F194C">
      <w:pPr>
        <w:spacing w:before="1" w:line="240" w:lineRule="exact"/>
        <w:ind w:left="140" w:right="1364"/>
        <w:rPr>
          <w:rFonts w:asciiTheme="minorHAnsi" w:hAnsiTheme="minorHAnsi" w:cstheme="minorHAnsi"/>
          <w:sz w:val="24"/>
          <w:szCs w:val="24"/>
        </w:rPr>
      </w:pPr>
      <w:r w:rsidRPr="00FA1349">
        <w:rPr>
          <w:rFonts w:asciiTheme="minorHAnsi" w:hAnsiTheme="minorHAnsi" w:cstheme="minorHAnsi"/>
          <w:sz w:val="24"/>
          <w:szCs w:val="24"/>
        </w:rPr>
        <w:t xml:space="preserve">where year=2014 and </w:t>
      </w:r>
      <w:proofErr w:type="spellStart"/>
      <w:proofErr w:type="gramStart"/>
      <w:r w:rsidRPr="00FA1349">
        <w:rPr>
          <w:rFonts w:asciiTheme="minorHAnsi" w:hAnsiTheme="minorHAnsi" w:cstheme="minorHAnsi"/>
          <w:sz w:val="24"/>
          <w:szCs w:val="24"/>
        </w:rPr>
        <w:t>f.facility</w:t>
      </w:r>
      <w:proofErr w:type="gramEnd"/>
      <w:r w:rsidRPr="00FA1349">
        <w:rPr>
          <w:rFonts w:asciiTheme="minorHAnsi" w:hAnsiTheme="minorHAnsi" w:cstheme="minorHAnsi"/>
          <w:sz w:val="24"/>
          <w:szCs w:val="24"/>
        </w:rPr>
        <w:t>_name</w:t>
      </w:r>
      <w:proofErr w:type="spellEnd"/>
      <w:r w:rsidRPr="00FA1349">
        <w:rPr>
          <w:rFonts w:asciiTheme="minorHAnsi" w:hAnsiTheme="minorHAnsi" w:cstheme="minorHAnsi"/>
          <w:sz w:val="24"/>
          <w:szCs w:val="24"/>
        </w:rPr>
        <w:t xml:space="preserve"> in ('red dog operations','</w:t>
      </w:r>
      <w:proofErr w:type="spellStart"/>
      <w:r w:rsidRPr="00FA1349">
        <w:rPr>
          <w:rFonts w:asciiTheme="minorHAnsi" w:hAnsiTheme="minorHAnsi" w:cstheme="minorHAnsi"/>
          <w:sz w:val="24"/>
          <w:szCs w:val="24"/>
        </w:rPr>
        <w:t>uss</w:t>
      </w:r>
      <w:proofErr w:type="spellEnd"/>
      <w:r w:rsidRPr="00FA1349">
        <w:rPr>
          <w:rFonts w:asciiTheme="minorHAnsi" w:hAnsiTheme="minorHAnsi" w:cstheme="minorHAnsi"/>
          <w:sz w:val="24"/>
          <w:szCs w:val="24"/>
        </w:rPr>
        <w:t xml:space="preserve"> </w:t>
      </w:r>
      <w:proofErr w:type="spellStart"/>
      <w:r w:rsidRPr="00FA1349">
        <w:rPr>
          <w:rFonts w:asciiTheme="minorHAnsi" w:hAnsiTheme="minorHAnsi" w:cstheme="minorHAnsi"/>
          <w:sz w:val="24"/>
          <w:szCs w:val="24"/>
        </w:rPr>
        <w:t>gary</w:t>
      </w:r>
      <w:proofErr w:type="spellEnd"/>
      <w:r w:rsidRPr="00FA1349">
        <w:rPr>
          <w:rFonts w:asciiTheme="minorHAnsi" w:hAnsiTheme="minorHAnsi" w:cstheme="minorHAnsi"/>
          <w:sz w:val="24"/>
          <w:szCs w:val="24"/>
        </w:rPr>
        <w:t xml:space="preserve"> </w:t>
      </w:r>
      <w:proofErr w:type="spellStart"/>
      <w:r w:rsidRPr="00FA1349">
        <w:rPr>
          <w:rFonts w:asciiTheme="minorHAnsi" w:hAnsiTheme="minorHAnsi" w:cstheme="minorHAnsi"/>
          <w:sz w:val="24"/>
          <w:szCs w:val="24"/>
        </w:rPr>
        <w:t>works','basin</w:t>
      </w:r>
      <w:proofErr w:type="spellEnd"/>
      <w:r w:rsidRPr="00FA1349">
        <w:rPr>
          <w:rFonts w:asciiTheme="minorHAnsi" w:hAnsiTheme="minorHAnsi" w:cstheme="minorHAnsi"/>
          <w:sz w:val="24"/>
          <w:szCs w:val="24"/>
        </w:rPr>
        <w:t xml:space="preserve"> electric','</w:t>
      </w:r>
      <w:proofErr w:type="spellStart"/>
      <w:r w:rsidRPr="00FA1349">
        <w:rPr>
          <w:rFonts w:asciiTheme="minorHAnsi" w:hAnsiTheme="minorHAnsi" w:cstheme="minorHAnsi"/>
          <w:sz w:val="24"/>
          <w:szCs w:val="24"/>
        </w:rPr>
        <w:t>monsanto</w:t>
      </w:r>
      <w:proofErr w:type="spellEnd"/>
      <w:r w:rsidRPr="00FA1349">
        <w:rPr>
          <w:rFonts w:asciiTheme="minorHAnsi" w:hAnsiTheme="minorHAnsi" w:cstheme="minorHAnsi"/>
          <w:sz w:val="24"/>
          <w:szCs w:val="24"/>
        </w:rPr>
        <w:t xml:space="preserve"> </w:t>
      </w:r>
      <w:proofErr w:type="spellStart"/>
      <w:r w:rsidRPr="00FA1349">
        <w:rPr>
          <w:rFonts w:asciiTheme="minorHAnsi" w:hAnsiTheme="minorHAnsi" w:cstheme="minorHAnsi"/>
          <w:sz w:val="24"/>
          <w:szCs w:val="24"/>
        </w:rPr>
        <w:t>luling</w:t>
      </w:r>
      <w:proofErr w:type="spellEnd"/>
      <w:r w:rsidRPr="00FA1349">
        <w:rPr>
          <w:rFonts w:asciiTheme="minorHAnsi" w:hAnsiTheme="minorHAnsi" w:cstheme="minorHAnsi"/>
          <w:sz w:val="24"/>
          <w:szCs w:val="24"/>
        </w:rPr>
        <w:t>')</w:t>
      </w:r>
    </w:p>
    <w:p w:rsidR="00BF1CBA" w:rsidRPr="00FA1349" w:rsidRDefault="008F194C">
      <w:pPr>
        <w:spacing w:line="240" w:lineRule="exact"/>
        <w:ind w:left="140"/>
        <w:rPr>
          <w:rFonts w:asciiTheme="minorHAnsi" w:hAnsiTheme="minorHAnsi" w:cstheme="minorHAnsi"/>
          <w:sz w:val="24"/>
          <w:szCs w:val="24"/>
        </w:rPr>
      </w:pPr>
      <w:r w:rsidRPr="00FA1349">
        <w:rPr>
          <w:rFonts w:asciiTheme="minorHAnsi" w:hAnsiTheme="minorHAnsi" w:cstheme="minorHAnsi"/>
          <w:sz w:val="24"/>
          <w:szCs w:val="24"/>
        </w:rPr>
        <w:t xml:space="preserve">group by </w:t>
      </w:r>
      <w:proofErr w:type="spellStart"/>
      <w:proofErr w:type="gramStart"/>
      <w:r w:rsidRPr="00FA1349">
        <w:rPr>
          <w:rFonts w:asciiTheme="minorHAnsi" w:hAnsiTheme="minorHAnsi" w:cstheme="minorHAnsi"/>
          <w:sz w:val="24"/>
          <w:szCs w:val="24"/>
        </w:rPr>
        <w:t>f.facility</w:t>
      </w:r>
      <w:proofErr w:type="gramEnd"/>
      <w:r w:rsidRPr="00FA1349">
        <w:rPr>
          <w:rFonts w:asciiTheme="minorHAnsi" w:hAnsiTheme="minorHAnsi" w:cstheme="minorHAnsi"/>
          <w:sz w:val="24"/>
          <w:szCs w:val="24"/>
        </w:rPr>
        <w:t>_name,t.year</w:t>
      </w:r>
      <w:proofErr w:type="spellEnd"/>
      <w:r w:rsidRPr="00FA1349">
        <w:rPr>
          <w:rFonts w:asciiTheme="minorHAnsi" w:hAnsiTheme="minorHAnsi" w:cstheme="minorHAnsi"/>
          <w:sz w:val="24"/>
          <w:szCs w:val="24"/>
        </w:rPr>
        <w:t xml:space="preserve"> order by onsite </w:t>
      </w:r>
      <w:proofErr w:type="spellStart"/>
      <w:r w:rsidRPr="00FA1349">
        <w:rPr>
          <w:rFonts w:asciiTheme="minorHAnsi" w:hAnsiTheme="minorHAnsi" w:cstheme="minorHAnsi"/>
          <w:sz w:val="24"/>
          <w:szCs w:val="24"/>
        </w:rPr>
        <w:t>desc,f.facility_name</w:t>
      </w:r>
      <w:proofErr w:type="spellEnd"/>
    </w:p>
    <w:p w:rsidR="00BF1CBA" w:rsidRPr="00FA1349" w:rsidRDefault="00BF1CBA">
      <w:pPr>
        <w:spacing w:before="13" w:line="240" w:lineRule="exact"/>
        <w:rPr>
          <w:rFonts w:asciiTheme="minorHAnsi" w:hAnsiTheme="minorHAnsi" w:cstheme="minorHAnsi"/>
          <w:sz w:val="24"/>
          <w:szCs w:val="24"/>
        </w:rPr>
      </w:pPr>
    </w:p>
    <w:p w:rsidR="00BF1CBA" w:rsidRPr="00FA1349" w:rsidRDefault="008F194C">
      <w:pPr>
        <w:ind w:left="112"/>
        <w:rPr>
          <w:rFonts w:asciiTheme="minorHAnsi" w:hAnsiTheme="minorHAnsi" w:cstheme="minorHAnsi"/>
          <w:sz w:val="24"/>
          <w:szCs w:val="24"/>
        </w:rPr>
      </w:pPr>
      <w:r w:rsidRPr="00FA1349">
        <w:rPr>
          <w:rFonts w:asciiTheme="minorHAnsi" w:hAnsiTheme="minorHAnsi" w:cstheme="minorHAnsi"/>
          <w:sz w:val="24"/>
          <w:szCs w:val="24"/>
        </w:rPr>
        <w:t>This query</w:t>
      </w:r>
      <w:r w:rsidRPr="00FA1349">
        <w:rPr>
          <w:rFonts w:asciiTheme="minorHAnsi" w:hAnsiTheme="minorHAnsi" w:cstheme="minorHAnsi"/>
          <w:sz w:val="24"/>
          <w:szCs w:val="24"/>
        </w:rPr>
        <w:t xml:space="preserve"> selects and displays four facilities, their respective total on-site toxic release in the year</w:t>
      </w:r>
    </w:p>
    <w:p w:rsidR="00BF1CBA" w:rsidRPr="00FA1349" w:rsidRDefault="008F194C">
      <w:pPr>
        <w:spacing w:line="240" w:lineRule="exact"/>
        <w:ind w:left="112"/>
        <w:rPr>
          <w:rFonts w:asciiTheme="minorHAnsi" w:hAnsiTheme="minorHAnsi" w:cstheme="minorHAnsi"/>
          <w:sz w:val="24"/>
          <w:szCs w:val="24"/>
        </w:rPr>
      </w:pPr>
      <w:r w:rsidRPr="00FA1349">
        <w:rPr>
          <w:rFonts w:asciiTheme="minorHAnsi" w:hAnsiTheme="minorHAnsi" w:cstheme="minorHAnsi"/>
          <w:sz w:val="24"/>
          <w:szCs w:val="24"/>
        </w:rPr>
        <w:t>2014.</w:t>
      </w:r>
    </w:p>
    <w:p w:rsidR="00BF1CBA" w:rsidRPr="00FA1349" w:rsidRDefault="00BF1CBA">
      <w:pPr>
        <w:spacing w:before="2" w:line="1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8F194C">
      <w:pPr>
        <w:spacing w:line="240" w:lineRule="exact"/>
        <w:ind w:left="140" w:right="1894"/>
        <w:rPr>
          <w:rFonts w:asciiTheme="minorHAnsi" w:hAnsiTheme="minorHAnsi" w:cstheme="minorHAnsi"/>
          <w:sz w:val="24"/>
          <w:szCs w:val="24"/>
        </w:rPr>
      </w:pPr>
      <w:r w:rsidRPr="00FA1349">
        <w:rPr>
          <w:rFonts w:asciiTheme="minorHAnsi" w:hAnsiTheme="minorHAnsi" w:cstheme="minorHAnsi"/>
          <w:sz w:val="24"/>
          <w:szCs w:val="24"/>
        </w:rPr>
        <w:t xml:space="preserve">select </w:t>
      </w:r>
      <w:proofErr w:type="spellStart"/>
      <w:proofErr w:type="gramStart"/>
      <w:r w:rsidRPr="00FA1349">
        <w:rPr>
          <w:rFonts w:asciiTheme="minorHAnsi" w:hAnsiTheme="minorHAnsi" w:cstheme="minorHAnsi"/>
          <w:sz w:val="24"/>
          <w:szCs w:val="24"/>
        </w:rPr>
        <w:t>f.facility</w:t>
      </w:r>
      <w:proofErr w:type="gramEnd"/>
      <w:r w:rsidRPr="00FA1349">
        <w:rPr>
          <w:rFonts w:asciiTheme="minorHAnsi" w:hAnsiTheme="minorHAnsi" w:cstheme="minorHAnsi"/>
          <w:sz w:val="24"/>
          <w:szCs w:val="24"/>
        </w:rPr>
        <w:t>_name</w:t>
      </w:r>
      <w:proofErr w:type="spellEnd"/>
      <w:r w:rsidRPr="00FA1349">
        <w:rPr>
          <w:rFonts w:asciiTheme="minorHAnsi" w:hAnsiTheme="minorHAnsi" w:cstheme="minorHAnsi"/>
          <w:sz w:val="24"/>
          <w:szCs w:val="24"/>
        </w:rPr>
        <w:t>, count(</w:t>
      </w:r>
      <w:proofErr w:type="spellStart"/>
      <w:r w:rsidRPr="00FA1349">
        <w:rPr>
          <w:rFonts w:asciiTheme="minorHAnsi" w:hAnsiTheme="minorHAnsi" w:cstheme="minorHAnsi"/>
          <w:sz w:val="24"/>
          <w:szCs w:val="24"/>
        </w:rPr>
        <w:t>c.CLEAR_AIR_ACT_CHEMICAL</w:t>
      </w:r>
      <w:proofErr w:type="spellEnd"/>
      <w:r w:rsidRPr="00FA1349">
        <w:rPr>
          <w:rFonts w:asciiTheme="minorHAnsi" w:hAnsiTheme="minorHAnsi" w:cstheme="minorHAnsi"/>
          <w:sz w:val="24"/>
          <w:szCs w:val="24"/>
        </w:rPr>
        <w:t xml:space="preserve">) from </w:t>
      </w:r>
      <w:proofErr w:type="spellStart"/>
      <w:r w:rsidRPr="00FA1349">
        <w:rPr>
          <w:rFonts w:asciiTheme="minorHAnsi" w:hAnsiTheme="minorHAnsi" w:cstheme="minorHAnsi"/>
          <w:sz w:val="24"/>
          <w:szCs w:val="24"/>
        </w:rPr>
        <w:t>trius</w:t>
      </w:r>
      <w:proofErr w:type="spellEnd"/>
      <w:r w:rsidRPr="00FA1349">
        <w:rPr>
          <w:rFonts w:asciiTheme="minorHAnsi" w:hAnsiTheme="minorHAnsi" w:cstheme="minorHAnsi"/>
          <w:sz w:val="24"/>
          <w:szCs w:val="24"/>
        </w:rPr>
        <w:t xml:space="preserve"> t left join </w:t>
      </w:r>
      <w:proofErr w:type="spellStart"/>
      <w:r w:rsidRPr="00FA1349">
        <w:rPr>
          <w:rFonts w:asciiTheme="minorHAnsi" w:hAnsiTheme="minorHAnsi" w:cstheme="minorHAnsi"/>
          <w:sz w:val="24"/>
          <w:szCs w:val="24"/>
        </w:rPr>
        <w:t>fac_info</w:t>
      </w:r>
      <w:proofErr w:type="spellEnd"/>
      <w:r w:rsidRPr="00FA1349">
        <w:rPr>
          <w:rFonts w:asciiTheme="minorHAnsi" w:hAnsiTheme="minorHAnsi" w:cstheme="minorHAnsi"/>
          <w:sz w:val="24"/>
          <w:szCs w:val="24"/>
        </w:rPr>
        <w:t xml:space="preserve"> f on </w:t>
      </w:r>
      <w:proofErr w:type="spellStart"/>
      <w:r w:rsidRPr="00FA1349">
        <w:rPr>
          <w:rFonts w:asciiTheme="minorHAnsi" w:hAnsiTheme="minorHAnsi" w:cstheme="minorHAnsi"/>
          <w:sz w:val="24"/>
          <w:szCs w:val="24"/>
        </w:rPr>
        <w:t>t.tri_facility_id</w:t>
      </w:r>
      <w:proofErr w:type="spellEnd"/>
      <w:r w:rsidRPr="00FA1349">
        <w:rPr>
          <w:rFonts w:asciiTheme="minorHAnsi" w:hAnsiTheme="minorHAnsi" w:cstheme="minorHAnsi"/>
          <w:sz w:val="24"/>
          <w:szCs w:val="24"/>
        </w:rPr>
        <w:t xml:space="preserve"> = </w:t>
      </w:r>
      <w:proofErr w:type="spellStart"/>
      <w:r w:rsidRPr="00FA1349">
        <w:rPr>
          <w:rFonts w:asciiTheme="minorHAnsi" w:hAnsiTheme="minorHAnsi" w:cstheme="minorHAnsi"/>
          <w:sz w:val="24"/>
          <w:szCs w:val="24"/>
        </w:rPr>
        <w:t>f.tri_facility_id</w:t>
      </w:r>
      <w:proofErr w:type="spellEnd"/>
    </w:p>
    <w:p w:rsidR="00BF1CBA" w:rsidRPr="00FA1349" w:rsidRDefault="008F194C">
      <w:pPr>
        <w:spacing w:line="240" w:lineRule="exact"/>
        <w:ind w:left="140"/>
        <w:rPr>
          <w:rFonts w:asciiTheme="minorHAnsi" w:hAnsiTheme="minorHAnsi" w:cstheme="minorHAnsi"/>
          <w:sz w:val="24"/>
          <w:szCs w:val="24"/>
        </w:rPr>
      </w:pPr>
      <w:r w:rsidRPr="00FA1349">
        <w:rPr>
          <w:rFonts w:asciiTheme="minorHAnsi" w:hAnsiTheme="minorHAnsi" w:cstheme="minorHAnsi"/>
          <w:sz w:val="24"/>
          <w:szCs w:val="24"/>
        </w:rPr>
        <w:t xml:space="preserve">left join </w:t>
      </w:r>
      <w:proofErr w:type="spellStart"/>
      <w:r w:rsidRPr="00FA1349">
        <w:rPr>
          <w:rFonts w:asciiTheme="minorHAnsi" w:hAnsiTheme="minorHAnsi" w:cstheme="minorHAnsi"/>
          <w:sz w:val="24"/>
          <w:szCs w:val="24"/>
        </w:rPr>
        <w:t>chem_doc</w:t>
      </w:r>
      <w:proofErr w:type="spellEnd"/>
      <w:r w:rsidRPr="00FA1349">
        <w:rPr>
          <w:rFonts w:asciiTheme="minorHAnsi" w:hAnsiTheme="minorHAnsi" w:cstheme="minorHAnsi"/>
          <w:sz w:val="24"/>
          <w:szCs w:val="24"/>
        </w:rPr>
        <w:t xml:space="preserve"> c</w:t>
      </w:r>
      <w:r w:rsidRPr="00FA1349">
        <w:rPr>
          <w:rFonts w:asciiTheme="minorHAnsi" w:hAnsiTheme="minorHAnsi" w:cstheme="minorHAnsi"/>
          <w:sz w:val="24"/>
          <w:szCs w:val="24"/>
        </w:rPr>
        <w:t xml:space="preserve"> on </w:t>
      </w:r>
      <w:proofErr w:type="spellStart"/>
      <w:r w:rsidRPr="00FA1349">
        <w:rPr>
          <w:rFonts w:asciiTheme="minorHAnsi" w:hAnsiTheme="minorHAnsi" w:cstheme="minorHAnsi"/>
          <w:sz w:val="24"/>
          <w:szCs w:val="24"/>
        </w:rPr>
        <w:t>t.doc_ctrl_num</w:t>
      </w:r>
      <w:proofErr w:type="spellEnd"/>
      <w:r w:rsidRPr="00FA1349">
        <w:rPr>
          <w:rFonts w:asciiTheme="minorHAnsi" w:hAnsiTheme="minorHAnsi" w:cstheme="minorHAnsi"/>
          <w:sz w:val="24"/>
          <w:szCs w:val="24"/>
        </w:rPr>
        <w:t xml:space="preserve"> = </w:t>
      </w:r>
      <w:proofErr w:type="spellStart"/>
      <w:r w:rsidRPr="00FA1349">
        <w:rPr>
          <w:rFonts w:asciiTheme="minorHAnsi" w:hAnsiTheme="minorHAnsi" w:cstheme="minorHAnsi"/>
          <w:sz w:val="24"/>
          <w:szCs w:val="24"/>
        </w:rPr>
        <w:t>c.doc_ctrl_num</w:t>
      </w:r>
      <w:proofErr w:type="spellEnd"/>
    </w:p>
    <w:p w:rsidR="00BF1CBA" w:rsidRPr="00FA1349" w:rsidRDefault="008F194C">
      <w:pPr>
        <w:spacing w:before="3" w:line="240" w:lineRule="exact"/>
        <w:ind w:left="140" w:right="3147"/>
        <w:rPr>
          <w:rFonts w:asciiTheme="minorHAnsi" w:hAnsiTheme="minorHAnsi" w:cstheme="minorHAnsi"/>
          <w:sz w:val="24"/>
          <w:szCs w:val="24"/>
        </w:rPr>
      </w:pPr>
      <w:r w:rsidRPr="00FA1349">
        <w:rPr>
          <w:rFonts w:asciiTheme="minorHAnsi" w:hAnsiTheme="minorHAnsi" w:cstheme="minorHAnsi"/>
          <w:sz w:val="24"/>
          <w:szCs w:val="24"/>
        </w:rPr>
        <w:t xml:space="preserve">where year=2014 and CLEAR_AIR_ACT_CHEMICAL='YES' group by </w:t>
      </w:r>
      <w:proofErr w:type="spellStart"/>
      <w:proofErr w:type="gramStart"/>
      <w:r w:rsidRPr="00FA1349">
        <w:rPr>
          <w:rFonts w:asciiTheme="minorHAnsi" w:hAnsiTheme="minorHAnsi" w:cstheme="minorHAnsi"/>
          <w:sz w:val="24"/>
          <w:szCs w:val="24"/>
        </w:rPr>
        <w:t>f.facility</w:t>
      </w:r>
      <w:proofErr w:type="gramEnd"/>
      <w:r w:rsidRPr="00FA1349">
        <w:rPr>
          <w:rFonts w:asciiTheme="minorHAnsi" w:hAnsiTheme="minorHAnsi" w:cstheme="minorHAnsi"/>
          <w:sz w:val="24"/>
          <w:szCs w:val="24"/>
        </w:rPr>
        <w:t>_name</w:t>
      </w:r>
      <w:proofErr w:type="spellEnd"/>
    </w:p>
    <w:p w:rsidR="00BF1CBA" w:rsidRPr="00FA1349" w:rsidRDefault="00BF1CBA">
      <w:pPr>
        <w:spacing w:before="11" w:line="240" w:lineRule="exact"/>
        <w:rPr>
          <w:rFonts w:asciiTheme="minorHAnsi" w:hAnsiTheme="minorHAnsi" w:cstheme="minorHAnsi"/>
          <w:sz w:val="24"/>
          <w:szCs w:val="24"/>
        </w:rPr>
      </w:pPr>
    </w:p>
    <w:p w:rsidR="00BF1CBA" w:rsidRPr="00FA1349" w:rsidRDefault="008F194C">
      <w:pPr>
        <w:ind w:left="112" w:right="295"/>
        <w:rPr>
          <w:rFonts w:asciiTheme="minorHAnsi" w:hAnsiTheme="minorHAnsi" w:cstheme="minorHAnsi"/>
          <w:sz w:val="24"/>
          <w:szCs w:val="24"/>
        </w:rPr>
        <w:sectPr w:rsidR="00BF1CBA" w:rsidRPr="00FA1349">
          <w:footerReference w:type="default" r:id="rId11"/>
          <w:pgSz w:w="11920" w:h="16840"/>
          <w:pgMar w:top="1560" w:right="1320" w:bottom="280" w:left="1660" w:header="0" w:footer="1003" w:gutter="0"/>
          <w:pgNumType w:start="8"/>
          <w:cols w:space="720"/>
        </w:sectPr>
      </w:pPr>
      <w:r w:rsidRPr="00FA1349">
        <w:rPr>
          <w:rFonts w:asciiTheme="minorHAnsi" w:hAnsiTheme="minorHAnsi" w:cstheme="minorHAnsi"/>
          <w:sz w:val="24"/>
          <w:szCs w:val="24"/>
        </w:rPr>
        <w:t>This query selects and displays the facilities and counts the total number of facilities which have</w:t>
      </w:r>
      <w:r w:rsidRPr="00FA1349">
        <w:rPr>
          <w:rFonts w:asciiTheme="minorHAnsi" w:hAnsiTheme="minorHAnsi" w:cstheme="minorHAnsi"/>
          <w:sz w:val="24"/>
          <w:szCs w:val="24"/>
        </w:rPr>
        <w:t xml:space="preserve"> the </w:t>
      </w:r>
      <w:proofErr w:type="spellStart"/>
      <w:r w:rsidRPr="00FA1349">
        <w:rPr>
          <w:rFonts w:asciiTheme="minorHAnsi" w:hAnsiTheme="minorHAnsi" w:cstheme="minorHAnsi"/>
          <w:sz w:val="24"/>
          <w:szCs w:val="24"/>
        </w:rPr>
        <w:t>clear</w:t>
      </w:r>
      <w:proofErr w:type="spellEnd"/>
      <w:r w:rsidRPr="00FA1349">
        <w:rPr>
          <w:rFonts w:asciiTheme="minorHAnsi" w:hAnsiTheme="minorHAnsi" w:cstheme="minorHAnsi"/>
          <w:sz w:val="24"/>
          <w:szCs w:val="24"/>
        </w:rPr>
        <w:t xml:space="preserve"> air act chemical.</w:t>
      </w:r>
    </w:p>
    <w:p w:rsidR="00BF1CBA" w:rsidRPr="00FA1349" w:rsidRDefault="00BF1CBA">
      <w:pPr>
        <w:spacing w:before="16" w:line="280" w:lineRule="exact"/>
        <w:rPr>
          <w:rFonts w:asciiTheme="minorHAnsi" w:hAnsiTheme="minorHAnsi" w:cstheme="minorHAnsi"/>
          <w:sz w:val="24"/>
          <w:szCs w:val="24"/>
        </w:rPr>
      </w:pPr>
    </w:p>
    <w:p w:rsidR="00BF1CBA" w:rsidRPr="00FA1349" w:rsidRDefault="008F194C">
      <w:pPr>
        <w:spacing w:before="36" w:line="240" w:lineRule="exact"/>
        <w:ind w:left="140" w:right="715"/>
        <w:rPr>
          <w:rFonts w:asciiTheme="minorHAnsi" w:hAnsiTheme="minorHAnsi" w:cstheme="minorHAnsi"/>
          <w:sz w:val="24"/>
          <w:szCs w:val="24"/>
        </w:rPr>
      </w:pPr>
      <w:r w:rsidRPr="00FA1349">
        <w:rPr>
          <w:rFonts w:asciiTheme="minorHAnsi" w:hAnsiTheme="minorHAnsi" w:cstheme="minorHAnsi"/>
          <w:sz w:val="24"/>
          <w:szCs w:val="24"/>
        </w:rPr>
        <w:t xml:space="preserve">select </w:t>
      </w:r>
      <w:proofErr w:type="spellStart"/>
      <w:proofErr w:type="gramStart"/>
      <w:r w:rsidRPr="00FA1349">
        <w:rPr>
          <w:rFonts w:asciiTheme="minorHAnsi" w:hAnsiTheme="minorHAnsi" w:cstheme="minorHAnsi"/>
          <w:sz w:val="24"/>
          <w:szCs w:val="24"/>
        </w:rPr>
        <w:t>t.year</w:t>
      </w:r>
      <w:proofErr w:type="spellEnd"/>
      <w:proofErr w:type="gramEnd"/>
      <w:r w:rsidRPr="00FA1349">
        <w:rPr>
          <w:rFonts w:asciiTheme="minorHAnsi" w:hAnsiTheme="minorHAnsi" w:cstheme="minorHAnsi"/>
          <w:sz w:val="24"/>
          <w:szCs w:val="24"/>
        </w:rPr>
        <w:t xml:space="preserve">, </w:t>
      </w:r>
      <w:proofErr w:type="spellStart"/>
      <w:r w:rsidRPr="00FA1349">
        <w:rPr>
          <w:rFonts w:asciiTheme="minorHAnsi" w:hAnsiTheme="minorHAnsi" w:cstheme="minorHAnsi"/>
          <w:sz w:val="24"/>
          <w:szCs w:val="24"/>
        </w:rPr>
        <w:t>f.facility_name</w:t>
      </w:r>
      <w:proofErr w:type="spellEnd"/>
      <w:r w:rsidRPr="00FA1349">
        <w:rPr>
          <w:rFonts w:asciiTheme="minorHAnsi" w:hAnsiTheme="minorHAnsi" w:cstheme="minorHAnsi"/>
          <w:sz w:val="24"/>
          <w:szCs w:val="24"/>
        </w:rPr>
        <w:t>, sum(</w:t>
      </w:r>
      <w:proofErr w:type="spellStart"/>
      <w:r w:rsidRPr="00FA1349">
        <w:rPr>
          <w:rFonts w:asciiTheme="minorHAnsi" w:hAnsiTheme="minorHAnsi" w:cstheme="minorHAnsi"/>
          <w:sz w:val="24"/>
          <w:szCs w:val="24"/>
        </w:rPr>
        <w:t>d.ON_SITE_RELEASE_TOTAL</w:t>
      </w:r>
      <w:proofErr w:type="spellEnd"/>
      <w:r w:rsidRPr="00FA1349">
        <w:rPr>
          <w:rFonts w:asciiTheme="minorHAnsi" w:hAnsiTheme="minorHAnsi" w:cstheme="minorHAnsi"/>
          <w:sz w:val="24"/>
          <w:szCs w:val="24"/>
        </w:rPr>
        <w:t xml:space="preserve">) as </w:t>
      </w:r>
      <w:proofErr w:type="spellStart"/>
      <w:r w:rsidRPr="00FA1349">
        <w:rPr>
          <w:rFonts w:asciiTheme="minorHAnsi" w:hAnsiTheme="minorHAnsi" w:cstheme="minorHAnsi"/>
          <w:sz w:val="24"/>
          <w:szCs w:val="24"/>
        </w:rPr>
        <w:t>OnSite</w:t>
      </w:r>
      <w:proofErr w:type="spellEnd"/>
      <w:r w:rsidRPr="00FA1349">
        <w:rPr>
          <w:rFonts w:asciiTheme="minorHAnsi" w:hAnsiTheme="minorHAnsi" w:cstheme="minorHAnsi"/>
          <w:sz w:val="24"/>
          <w:szCs w:val="24"/>
        </w:rPr>
        <w:t xml:space="preserve"> from </w:t>
      </w:r>
      <w:proofErr w:type="spellStart"/>
      <w:r w:rsidRPr="00FA1349">
        <w:rPr>
          <w:rFonts w:asciiTheme="minorHAnsi" w:hAnsiTheme="minorHAnsi" w:cstheme="minorHAnsi"/>
          <w:sz w:val="24"/>
          <w:szCs w:val="24"/>
        </w:rPr>
        <w:t>trius</w:t>
      </w:r>
      <w:proofErr w:type="spellEnd"/>
      <w:r w:rsidRPr="00FA1349">
        <w:rPr>
          <w:rFonts w:asciiTheme="minorHAnsi" w:hAnsiTheme="minorHAnsi" w:cstheme="minorHAnsi"/>
          <w:sz w:val="24"/>
          <w:szCs w:val="24"/>
        </w:rPr>
        <w:t xml:space="preserve"> t left join </w:t>
      </w:r>
      <w:proofErr w:type="spellStart"/>
      <w:r w:rsidRPr="00FA1349">
        <w:rPr>
          <w:rFonts w:asciiTheme="minorHAnsi" w:hAnsiTheme="minorHAnsi" w:cstheme="minorHAnsi"/>
          <w:sz w:val="24"/>
          <w:szCs w:val="24"/>
        </w:rPr>
        <w:t>doc_onsite</w:t>
      </w:r>
      <w:proofErr w:type="spellEnd"/>
      <w:r w:rsidRPr="00FA1349">
        <w:rPr>
          <w:rFonts w:asciiTheme="minorHAnsi" w:hAnsiTheme="minorHAnsi" w:cstheme="minorHAnsi"/>
          <w:sz w:val="24"/>
          <w:szCs w:val="24"/>
        </w:rPr>
        <w:t xml:space="preserve"> d on </w:t>
      </w:r>
      <w:proofErr w:type="spellStart"/>
      <w:r w:rsidRPr="00FA1349">
        <w:rPr>
          <w:rFonts w:asciiTheme="minorHAnsi" w:hAnsiTheme="minorHAnsi" w:cstheme="minorHAnsi"/>
          <w:sz w:val="24"/>
          <w:szCs w:val="24"/>
        </w:rPr>
        <w:t>t.doc_ctrl_num</w:t>
      </w:r>
      <w:proofErr w:type="spellEnd"/>
      <w:r w:rsidRPr="00FA1349">
        <w:rPr>
          <w:rFonts w:asciiTheme="minorHAnsi" w:hAnsiTheme="minorHAnsi" w:cstheme="minorHAnsi"/>
          <w:sz w:val="24"/>
          <w:szCs w:val="24"/>
        </w:rPr>
        <w:t xml:space="preserve"> = </w:t>
      </w:r>
      <w:proofErr w:type="spellStart"/>
      <w:r w:rsidRPr="00FA1349">
        <w:rPr>
          <w:rFonts w:asciiTheme="minorHAnsi" w:hAnsiTheme="minorHAnsi" w:cstheme="minorHAnsi"/>
          <w:sz w:val="24"/>
          <w:szCs w:val="24"/>
        </w:rPr>
        <w:t>d.doc_ctrl_num</w:t>
      </w:r>
      <w:proofErr w:type="spellEnd"/>
    </w:p>
    <w:p w:rsidR="00BF1CBA" w:rsidRPr="00FA1349" w:rsidRDefault="008F194C">
      <w:pPr>
        <w:spacing w:line="240" w:lineRule="exact"/>
        <w:ind w:left="140"/>
        <w:rPr>
          <w:rFonts w:asciiTheme="minorHAnsi" w:hAnsiTheme="minorHAnsi" w:cstheme="minorHAnsi"/>
          <w:sz w:val="24"/>
          <w:szCs w:val="24"/>
        </w:rPr>
      </w:pPr>
      <w:r w:rsidRPr="00FA1349">
        <w:rPr>
          <w:rFonts w:asciiTheme="minorHAnsi" w:hAnsiTheme="minorHAnsi" w:cstheme="minorHAnsi"/>
          <w:sz w:val="24"/>
          <w:szCs w:val="24"/>
        </w:rPr>
        <w:t xml:space="preserve">left join </w:t>
      </w:r>
      <w:proofErr w:type="spellStart"/>
      <w:r w:rsidRPr="00FA1349">
        <w:rPr>
          <w:rFonts w:asciiTheme="minorHAnsi" w:hAnsiTheme="minorHAnsi" w:cstheme="minorHAnsi"/>
          <w:sz w:val="24"/>
          <w:szCs w:val="24"/>
        </w:rPr>
        <w:t>fac_info</w:t>
      </w:r>
      <w:proofErr w:type="spellEnd"/>
      <w:r w:rsidRPr="00FA1349">
        <w:rPr>
          <w:rFonts w:asciiTheme="minorHAnsi" w:hAnsiTheme="minorHAnsi" w:cstheme="minorHAnsi"/>
          <w:sz w:val="24"/>
          <w:szCs w:val="24"/>
        </w:rPr>
        <w:t xml:space="preserve"> f on </w:t>
      </w:r>
      <w:proofErr w:type="spellStart"/>
      <w:r w:rsidRPr="00FA1349">
        <w:rPr>
          <w:rFonts w:asciiTheme="minorHAnsi" w:hAnsiTheme="minorHAnsi" w:cstheme="minorHAnsi"/>
          <w:sz w:val="24"/>
          <w:szCs w:val="24"/>
        </w:rPr>
        <w:t>t.tri_facility_id</w:t>
      </w:r>
      <w:proofErr w:type="spellEnd"/>
      <w:r w:rsidRPr="00FA1349">
        <w:rPr>
          <w:rFonts w:asciiTheme="minorHAnsi" w:hAnsiTheme="minorHAnsi" w:cstheme="minorHAnsi"/>
          <w:sz w:val="24"/>
          <w:szCs w:val="24"/>
        </w:rPr>
        <w:t xml:space="preserve"> = </w:t>
      </w:r>
      <w:proofErr w:type="spellStart"/>
      <w:r w:rsidRPr="00FA1349">
        <w:rPr>
          <w:rFonts w:asciiTheme="minorHAnsi" w:hAnsiTheme="minorHAnsi" w:cstheme="minorHAnsi"/>
          <w:sz w:val="24"/>
          <w:szCs w:val="24"/>
        </w:rPr>
        <w:t>f.tri_facility_id</w:t>
      </w:r>
      <w:proofErr w:type="spellEnd"/>
    </w:p>
    <w:p w:rsidR="00BF1CBA" w:rsidRPr="00FA1349" w:rsidRDefault="008F194C">
      <w:pPr>
        <w:spacing w:before="1"/>
        <w:ind w:left="140" w:right="2809"/>
        <w:rPr>
          <w:rFonts w:asciiTheme="minorHAnsi" w:hAnsiTheme="minorHAnsi" w:cstheme="minorHAnsi"/>
          <w:sz w:val="24"/>
          <w:szCs w:val="24"/>
        </w:rPr>
      </w:pPr>
      <w:r w:rsidRPr="00FA1349">
        <w:rPr>
          <w:rFonts w:asciiTheme="minorHAnsi" w:hAnsiTheme="minorHAnsi" w:cstheme="minorHAnsi"/>
          <w:sz w:val="24"/>
          <w:szCs w:val="24"/>
        </w:rPr>
        <w:t xml:space="preserve">left join </w:t>
      </w:r>
      <w:proofErr w:type="spellStart"/>
      <w:r w:rsidRPr="00FA1349">
        <w:rPr>
          <w:rFonts w:asciiTheme="minorHAnsi" w:hAnsiTheme="minorHAnsi" w:cstheme="minorHAnsi"/>
          <w:sz w:val="24"/>
          <w:szCs w:val="24"/>
        </w:rPr>
        <w:t>chem_doc</w:t>
      </w:r>
      <w:proofErr w:type="spellEnd"/>
      <w:r w:rsidRPr="00FA1349">
        <w:rPr>
          <w:rFonts w:asciiTheme="minorHAnsi" w:hAnsiTheme="minorHAnsi" w:cstheme="minorHAnsi"/>
          <w:sz w:val="24"/>
          <w:szCs w:val="24"/>
        </w:rPr>
        <w:t xml:space="preserve"> c o</w:t>
      </w:r>
      <w:r w:rsidRPr="00FA1349">
        <w:rPr>
          <w:rFonts w:asciiTheme="minorHAnsi" w:hAnsiTheme="minorHAnsi" w:cstheme="minorHAnsi"/>
          <w:sz w:val="24"/>
          <w:szCs w:val="24"/>
        </w:rPr>
        <w:t xml:space="preserve">n </w:t>
      </w:r>
      <w:proofErr w:type="spellStart"/>
      <w:r w:rsidRPr="00FA1349">
        <w:rPr>
          <w:rFonts w:asciiTheme="minorHAnsi" w:hAnsiTheme="minorHAnsi" w:cstheme="minorHAnsi"/>
          <w:sz w:val="24"/>
          <w:szCs w:val="24"/>
        </w:rPr>
        <w:t>t.doc_ctrl_num</w:t>
      </w:r>
      <w:proofErr w:type="spellEnd"/>
      <w:r w:rsidRPr="00FA1349">
        <w:rPr>
          <w:rFonts w:asciiTheme="minorHAnsi" w:hAnsiTheme="minorHAnsi" w:cstheme="minorHAnsi"/>
          <w:sz w:val="24"/>
          <w:szCs w:val="24"/>
        </w:rPr>
        <w:t xml:space="preserve"> = </w:t>
      </w:r>
      <w:proofErr w:type="spellStart"/>
      <w:r w:rsidRPr="00FA1349">
        <w:rPr>
          <w:rFonts w:asciiTheme="minorHAnsi" w:hAnsiTheme="minorHAnsi" w:cstheme="minorHAnsi"/>
          <w:sz w:val="24"/>
          <w:szCs w:val="24"/>
        </w:rPr>
        <w:t>c.doc_ctrl_num</w:t>
      </w:r>
      <w:proofErr w:type="spellEnd"/>
      <w:r w:rsidRPr="00FA1349">
        <w:rPr>
          <w:rFonts w:asciiTheme="minorHAnsi" w:hAnsiTheme="minorHAnsi" w:cstheme="minorHAnsi"/>
          <w:sz w:val="24"/>
          <w:szCs w:val="24"/>
        </w:rPr>
        <w:t xml:space="preserve"> where year=2014 and CLEAR_AIR_ACT_CHEMICAL='NO' group by </w:t>
      </w:r>
      <w:proofErr w:type="spellStart"/>
      <w:proofErr w:type="gramStart"/>
      <w:r w:rsidRPr="00FA1349">
        <w:rPr>
          <w:rFonts w:asciiTheme="minorHAnsi" w:hAnsiTheme="minorHAnsi" w:cstheme="minorHAnsi"/>
          <w:sz w:val="24"/>
          <w:szCs w:val="24"/>
        </w:rPr>
        <w:t>f.facility</w:t>
      </w:r>
      <w:proofErr w:type="gramEnd"/>
      <w:r w:rsidRPr="00FA1349">
        <w:rPr>
          <w:rFonts w:asciiTheme="minorHAnsi" w:hAnsiTheme="minorHAnsi" w:cstheme="minorHAnsi"/>
          <w:sz w:val="24"/>
          <w:szCs w:val="24"/>
        </w:rPr>
        <w:t>_name,t.year</w:t>
      </w:r>
      <w:proofErr w:type="spellEnd"/>
      <w:r w:rsidRPr="00FA1349">
        <w:rPr>
          <w:rFonts w:asciiTheme="minorHAnsi" w:hAnsiTheme="minorHAnsi" w:cstheme="minorHAnsi"/>
          <w:sz w:val="24"/>
          <w:szCs w:val="24"/>
        </w:rPr>
        <w:t xml:space="preserve"> order by onsite </w:t>
      </w:r>
      <w:proofErr w:type="spellStart"/>
      <w:r w:rsidRPr="00FA1349">
        <w:rPr>
          <w:rFonts w:asciiTheme="minorHAnsi" w:hAnsiTheme="minorHAnsi" w:cstheme="minorHAnsi"/>
          <w:sz w:val="24"/>
          <w:szCs w:val="24"/>
        </w:rPr>
        <w:t>desc,f.facility_name</w:t>
      </w:r>
      <w:proofErr w:type="spellEnd"/>
    </w:p>
    <w:p w:rsidR="00BF1CBA" w:rsidRPr="00FA1349" w:rsidRDefault="00BF1CBA">
      <w:pPr>
        <w:spacing w:before="11" w:line="240" w:lineRule="exact"/>
        <w:rPr>
          <w:rFonts w:asciiTheme="minorHAnsi" w:hAnsiTheme="minorHAnsi" w:cstheme="minorHAnsi"/>
          <w:sz w:val="24"/>
          <w:szCs w:val="24"/>
        </w:rPr>
      </w:pPr>
    </w:p>
    <w:p w:rsidR="00BF1CBA" w:rsidRPr="00FA1349" w:rsidRDefault="008F194C">
      <w:pPr>
        <w:ind w:left="112" w:right="153"/>
        <w:rPr>
          <w:rFonts w:asciiTheme="minorHAnsi" w:hAnsiTheme="minorHAnsi" w:cstheme="minorHAnsi"/>
          <w:sz w:val="24"/>
          <w:szCs w:val="24"/>
        </w:rPr>
      </w:pPr>
      <w:r w:rsidRPr="00FA1349">
        <w:rPr>
          <w:rFonts w:asciiTheme="minorHAnsi" w:hAnsiTheme="minorHAnsi" w:cstheme="minorHAnsi"/>
          <w:sz w:val="24"/>
          <w:szCs w:val="24"/>
        </w:rPr>
        <w:t>This query selects and displays the facilities and counts the total number of facilities which do not ha</w:t>
      </w:r>
      <w:r w:rsidRPr="00FA1349">
        <w:rPr>
          <w:rFonts w:asciiTheme="minorHAnsi" w:hAnsiTheme="minorHAnsi" w:cstheme="minorHAnsi"/>
          <w:sz w:val="24"/>
          <w:szCs w:val="24"/>
        </w:rPr>
        <w:t xml:space="preserve">ve the </w:t>
      </w:r>
      <w:proofErr w:type="spellStart"/>
      <w:r w:rsidRPr="00FA1349">
        <w:rPr>
          <w:rFonts w:asciiTheme="minorHAnsi" w:hAnsiTheme="minorHAnsi" w:cstheme="minorHAnsi"/>
          <w:sz w:val="24"/>
          <w:szCs w:val="24"/>
        </w:rPr>
        <w:t>clear</w:t>
      </w:r>
      <w:proofErr w:type="spellEnd"/>
      <w:r w:rsidRPr="00FA1349">
        <w:rPr>
          <w:rFonts w:asciiTheme="minorHAnsi" w:hAnsiTheme="minorHAnsi" w:cstheme="minorHAnsi"/>
          <w:sz w:val="24"/>
          <w:szCs w:val="24"/>
        </w:rPr>
        <w:t xml:space="preserve"> air act chemical.</w:t>
      </w:r>
    </w:p>
    <w:p w:rsidR="00BF1CBA" w:rsidRPr="00FA1349" w:rsidRDefault="00BF1CBA">
      <w:pPr>
        <w:spacing w:before="4" w:line="1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8F194C">
      <w:pPr>
        <w:ind w:left="140" w:right="715"/>
        <w:rPr>
          <w:rFonts w:asciiTheme="minorHAnsi" w:hAnsiTheme="minorHAnsi" w:cstheme="minorHAnsi"/>
          <w:sz w:val="24"/>
          <w:szCs w:val="24"/>
        </w:rPr>
      </w:pPr>
      <w:r w:rsidRPr="00FA1349">
        <w:rPr>
          <w:rFonts w:asciiTheme="minorHAnsi" w:hAnsiTheme="minorHAnsi" w:cstheme="minorHAnsi"/>
          <w:sz w:val="24"/>
          <w:szCs w:val="24"/>
        </w:rPr>
        <w:t xml:space="preserve">select </w:t>
      </w:r>
      <w:proofErr w:type="spellStart"/>
      <w:proofErr w:type="gramStart"/>
      <w:r w:rsidRPr="00FA1349">
        <w:rPr>
          <w:rFonts w:asciiTheme="minorHAnsi" w:hAnsiTheme="minorHAnsi" w:cstheme="minorHAnsi"/>
          <w:sz w:val="24"/>
          <w:szCs w:val="24"/>
        </w:rPr>
        <w:t>t.year</w:t>
      </w:r>
      <w:proofErr w:type="spellEnd"/>
      <w:proofErr w:type="gramEnd"/>
      <w:r w:rsidRPr="00FA1349">
        <w:rPr>
          <w:rFonts w:asciiTheme="minorHAnsi" w:hAnsiTheme="minorHAnsi" w:cstheme="minorHAnsi"/>
          <w:sz w:val="24"/>
          <w:szCs w:val="24"/>
        </w:rPr>
        <w:t xml:space="preserve">, </w:t>
      </w:r>
      <w:proofErr w:type="spellStart"/>
      <w:r w:rsidRPr="00FA1349">
        <w:rPr>
          <w:rFonts w:asciiTheme="minorHAnsi" w:hAnsiTheme="minorHAnsi" w:cstheme="minorHAnsi"/>
          <w:sz w:val="24"/>
          <w:szCs w:val="24"/>
        </w:rPr>
        <w:t>f.facility_name</w:t>
      </w:r>
      <w:proofErr w:type="spellEnd"/>
      <w:r w:rsidRPr="00FA1349">
        <w:rPr>
          <w:rFonts w:asciiTheme="minorHAnsi" w:hAnsiTheme="minorHAnsi" w:cstheme="minorHAnsi"/>
          <w:sz w:val="24"/>
          <w:szCs w:val="24"/>
        </w:rPr>
        <w:t>, sum(</w:t>
      </w:r>
      <w:proofErr w:type="spellStart"/>
      <w:r w:rsidRPr="00FA1349">
        <w:rPr>
          <w:rFonts w:asciiTheme="minorHAnsi" w:hAnsiTheme="minorHAnsi" w:cstheme="minorHAnsi"/>
          <w:sz w:val="24"/>
          <w:szCs w:val="24"/>
        </w:rPr>
        <w:t>d.ON_SITE_RELEASE_TOTAL</w:t>
      </w:r>
      <w:proofErr w:type="spellEnd"/>
      <w:r w:rsidRPr="00FA1349">
        <w:rPr>
          <w:rFonts w:asciiTheme="minorHAnsi" w:hAnsiTheme="minorHAnsi" w:cstheme="minorHAnsi"/>
          <w:sz w:val="24"/>
          <w:szCs w:val="24"/>
        </w:rPr>
        <w:t xml:space="preserve">) as </w:t>
      </w:r>
      <w:proofErr w:type="spellStart"/>
      <w:r w:rsidRPr="00FA1349">
        <w:rPr>
          <w:rFonts w:asciiTheme="minorHAnsi" w:hAnsiTheme="minorHAnsi" w:cstheme="minorHAnsi"/>
          <w:sz w:val="24"/>
          <w:szCs w:val="24"/>
        </w:rPr>
        <w:t>OnSite</w:t>
      </w:r>
      <w:proofErr w:type="spellEnd"/>
      <w:r w:rsidRPr="00FA1349">
        <w:rPr>
          <w:rFonts w:asciiTheme="minorHAnsi" w:hAnsiTheme="minorHAnsi" w:cstheme="minorHAnsi"/>
          <w:sz w:val="24"/>
          <w:szCs w:val="24"/>
        </w:rPr>
        <w:t xml:space="preserve"> from </w:t>
      </w:r>
      <w:proofErr w:type="spellStart"/>
      <w:r w:rsidRPr="00FA1349">
        <w:rPr>
          <w:rFonts w:asciiTheme="minorHAnsi" w:hAnsiTheme="minorHAnsi" w:cstheme="minorHAnsi"/>
          <w:sz w:val="24"/>
          <w:szCs w:val="24"/>
        </w:rPr>
        <w:t>trius</w:t>
      </w:r>
      <w:proofErr w:type="spellEnd"/>
      <w:r w:rsidRPr="00FA1349">
        <w:rPr>
          <w:rFonts w:asciiTheme="minorHAnsi" w:hAnsiTheme="minorHAnsi" w:cstheme="minorHAnsi"/>
          <w:sz w:val="24"/>
          <w:szCs w:val="24"/>
        </w:rPr>
        <w:t xml:space="preserve"> t left join </w:t>
      </w:r>
      <w:proofErr w:type="spellStart"/>
      <w:r w:rsidRPr="00FA1349">
        <w:rPr>
          <w:rFonts w:asciiTheme="minorHAnsi" w:hAnsiTheme="minorHAnsi" w:cstheme="minorHAnsi"/>
          <w:sz w:val="24"/>
          <w:szCs w:val="24"/>
        </w:rPr>
        <w:t>doc_onsite</w:t>
      </w:r>
      <w:proofErr w:type="spellEnd"/>
      <w:r w:rsidRPr="00FA1349">
        <w:rPr>
          <w:rFonts w:asciiTheme="minorHAnsi" w:hAnsiTheme="minorHAnsi" w:cstheme="minorHAnsi"/>
          <w:sz w:val="24"/>
          <w:szCs w:val="24"/>
        </w:rPr>
        <w:t xml:space="preserve"> d on </w:t>
      </w:r>
      <w:proofErr w:type="spellStart"/>
      <w:r w:rsidRPr="00FA1349">
        <w:rPr>
          <w:rFonts w:asciiTheme="minorHAnsi" w:hAnsiTheme="minorHAnsi" w:cstheme="minorHAnsi"/>
          <w:sz w:val="24"/>
          <w:szCs w:val="24"/>
        </w:rPr>
        <w:t>t.doc_ctrl_num</w:t>
      </w:r>
      <w:proofErr w:type="spellEnd"/>
      <w:r w:rsidRPr="00FA1349">
        <w:rPr>
          <w:rFonts w:asciiTheme="minorHAnsi" w:hAnsiTheme="minorHAnsi" w:cstheme="minorHAnsi"/>
          <w:sz w:val="24"/>
          <w:szCs w:val="24"/>
        </w:rPr>
        <w:t xml:space="preserve"> = </w:t>
      </w:r>
      <w:proofErr w:type="spellStart"/>
      <w:r w:rsidRPr="00FA1349">
        <w:rPr>
          <w:rFonts w:asciiTheme="minorHAnsi" w:hAnsiTheme="minorHAnsi" w:cstheme="minorHAnsi"/>
          <w:sz w:val="24"/>
          <w:szCs w:val="24"/>
        </w:rPr>
        <w:t>d.doc_ctrl_num</w:t>
      </w:r>
      <w:proofErr w:type="spellEnd"/>
    </w:p>
    <w:p w:rsidR="00BF1CBA" w:rsidRPr="00FA1349" w:rsidRDefault="008F194C">
      <w:pPr>
        <w:spacing w:before="2" w:line="240" w:lineRule="exact"/>
        <w:ind w:left="140" w:right="3668"/>
        <w:rPr>
          <w:rFonts w:asciiTheme="minorHAnsi" w:hAnsiTheme="minorHAnsi" w:cstheme="minorHAnsi"/>
          <w:sz w:val="24"/>
          <w:szCs w:val="24"/>
        </w:rPr>
      </w:pPr>
      <w:r w:rsidRPr="00FA1349">
        <w:rPr>
          <w:rFonts w:asciiTheme="minorHAnsi" w:hAnsiTheme="minorHAnsi" w:cstheme="minorHAnsi"/>
          <w:sz w:val="24"/>
          <w:szCs w:val="24"/>
        </w:rPr>
        <w:t xml:space="preserve">left join </w:t>
      </w:r>
      <w:proofErr w:type="spellStart"/>
      <w:r w:rsidRPr="00FA1349">
        <w:rPr>
          <w:rFonts w:asciiTheme="minorHAnsi" w:hAnsiTheme="minorHAnsi" w:cstheme="minorHAnsi"/>
          <w:sz w:val="24"/>
          <w:szCs w:val="24"/>
        </w:rPr>
        <w:t>fac_info</w:t>
      </w:r>
      <w:proofErr w:type="spellEnd"/>
      <w:r w:rsidRPr="00FA1349">
        <w:rPr>
          <w:rFonts w:asciiTheme="minorHAnsi" w:hAnsiTheme="minorHAnsi" w:cstheme="minorHAnsi"/>
          <w:sz w:val="24"/>
          <w:szCs w:val="24"/>
        </w:rPr>
        <w:t xml:space="preserve"> f on </w:t>
      </w:r>
      <w:proofErr w:type="spellStart"/>
      <w:r w:rsidRPr="00FA1349">
        <w:rPr>
          <w:rFonts w:asciiTheme="minorHAnsi" w:hAnsiTheme="minorHAnsi" w:cstheme="minorHAnsi"/>
          <w:sz w:val="24"/>
          <w:szCs w:val="24"/>
        </w:rPr>
        <w:t>t.tri_facility_id</w:t>
      </w:r>
      <w:proofErr w:type="spellEnd"/>
      <w:r w:rsidRPr="00FA1349">
        <w:rPr>
          <w:rFonts w:asciiTheme="minorHAnsi" w:hAnsiTheme="minorHAnsi" w:cstheme="minorHAnsi"/>
          <w:sz w:val="24"/>
          <w:szCs w:val="24"/>
        </w:rPr>
        <w:t xml:space="preserve"> = </w:t>
      </w:r>
      <w:proofErr w:type="spellStart"/>
      <w:r w:rsidRPr="00FA1349">
        <w:rPr>
          <w:rFonts w:asciiTheme="minorHAnsi" w:hAnsiTheme="minorHAnsi" w:cstheme="minorHAnsi"/>
          <w:sz w:val="24"/>
          <w:szCs w:val="24"/>
        </w:rPr>
        <w:t>f.tri_facility_id</w:t>
      </w:r>
      <w:proofErr w:type="spellEnd"/>
      <w:r w:rsidRPr="00FA1349">
        <w:rPr>
          <w:rFonts w:asciiTheme="minorHAnsi" w:hAnsiTheme="minorHAnsi" w:cstheme="minorHAnsi"/>
          <w:sz w:val="24"/>
          <w:szCs w:val="24"/>
        </w:rPr>
        <w:t xml:space="preserve"> left join </w:t>
      </w:r>
      <w:proofErr w:type="spellStart"/>
      <w:r w:rsidRPr="00FA1349">
        <w:rPr>
          <w:rFonts w:asciiTheme="minorHAnsi" w:hAnsiTheme="minorHAnsi" w:cstheme="minorHAnsi"/>
          <w:sz w:val="24"/>
          <w:szCs w:val="24"/>
        </w:rPr>
        <w:t>chem_doc</w:t>
      </w:r>
      <w:proofErr w:type="spellEnd"/>
      <w:r w:rsidRPr="00FA1349">
        <w:rPr>
          <w:rFonts w:asciiTheme="minorHAnsi" w:hAnsiTheme="minorHAnsi" w:cstheme="minorHAnsi"/>
          <w:sz w:val="24"/>
          <w:szCs w:val="24"/>
        </w:rPr>
        <w:t xml:space="preserve"> c on </w:t>
      </w:r>
      <w:proofErr w:type="spellStart"/>
      <w:r w:rsidRPr="00FA1349">
        <w:rPr>
          <w:rFonts w:asciiTheme="minorHAnsi" w:hAnsiTheme="minorHAnsi" w:cstheme="minorHAnsi"/>
          <w:sz w:val="24"/>
          <w:szCs w:val="24"/>
        </w:rPr>
        <w:t>t.doc_ctrl_num</w:t>
      </w:r>
      <w:proofErr w:type="spellEnd"/>
      <w:r w:rsidRPr="00FA1349">
        <w:rPr>
          <w:rFonts w:asciiTheme="minorHAnsi" w:hAnsiTheme="minorHAnsi" w:cstheme="minorHAnsi"/>
          <w:sz w:val="24"/>
          <w:szCs w:val="24"/>
        </w:rPr>
        <w:t xml:space="preserve"> = </w:t>
      </w:r>
      <w:proofErr w:type="spellStart"/>
      <w:r w:rsidRPr="00FA1349">
        <w:rPr>
          <w:rFonts w:asciiTheme="minorHAnsi" w:hAnsiTheme="minorHAnsi" w:cstheme="minorHAnsi"/>
          <w:sz w:val="24"/>
          <w:szCs w:val="24"/>
        </w:rPr>
        <w:t>c.doc_ctrl_num</w:t>
      </w:r>
      <w:proofErr w:type="spellEnd"/>
    </w:p>
    <w:p w:rsidR="00BF1CBA" w:rsidRPr="00FA1349" w:rsidRDefault="008F194C">
      <w:pPr>
        <w:spacing w:before="2" w:line="240" w:lineRule="exact"/>
        <w:ind w:left="140" w:right="2809"/>
        <w:rPr>
          <w:rFonts w:asciiTheme="minorHAnsi" w:hAnsiTheme="minorHAnsi" w:cstheme="minorHAnsi"/>
          <w:sz w:val="24"/>
          <w:szCs w:val="24"/>
        </w:rPr>
      </w:pPr>
      <w:r w:rsidRPr="00FA1349">
        <w:rPr>
          <w:rFonts w:asciiTheme="minorHAnsi" w:hAnsiTheme="minorHAnsi" w:cstheme="minorHAnsi"/>
          <w:sz w:val="24"/>
          <w:szCs w:val="24"/>
        </w:rPr>
        <w:t xml:space="preserve">where year=2014 and CLEAR_AIR_ACT_CHEMICAL='YES' group by </w:t>
      </w:r>
      <w:proofErr w:type="spellStart"/>
      <w:proofErr w:type="gramStart"/>
      <w:r w:rsidRPr="00FA1349">
        <w:rPr>
          <w:rFonts w:asciiTheme="minorHAnsi" w:hAnsiTheme="minorHAnsi" w:cstheme="minorHAnsi"/>
          <w:sz w:val="24"/>
          <w:szCs w:val="24"/>
        </w:rPr>
        <w:t>f.facility</w:t>
      </w:r>
      <w:proofErr w:type="gramEnd"/>
      <w:r w:rsidRPr="00FA1349">
        <w:rPr>
          <w:rFonts w:asciiTheme="minorHAnsi" w:hAnsiTheme="minorHAnsi" w:cstheme="minorHAnsi"/>
          <w:sz w:val="24"/>
          <w:szCs w:val="24"/>
        </w:rPr>
        <w:t>_name,t.year</w:t>
      </w:r>
      <w:proofErr w:type="spellEnd"/>
      <w:r w:rsidRPr="00FA1349">
        <w:rPr>
          <w:rFonts w:asciiTheme="minorHAnsi" w:hAnsiTheme="minorHAnsi" w:cstheme="minorHAnsi"/>
          <w:sz w:val="24"/>
          <w:szCs w:val="24"/>
        </w:rPr>
        <w:t xml:space="preserve"> order by onsite </w:t>
      </w:r>
      <w:proofErr w:type="spellStart"/>
      <w:r w:rsidRPr="00FA1349">
        <w:rPr>
          <w:rFonts w:asciiTheme="minorHAnsi" w:hAnsiTheme="minorHAnsi" w:cstheme="minorHAnsi"/>
          <w:sz w:val="24"/>
          <w:szCs w:val="24"/>
        </w:rPr>
        <w:t>desc,f.facility_name</w:t>
      </w:r>
      <w:proofErr w:type="spellEnd"/>
    </w:p>
    <w:p w:rsidR="00BF1CBA" w:rsidRPr="00FA1349" w:rsidRDefault="00BF1CBA">
      <w:pPr>
        <w:spacing w:before="14" w:line="240" w:lineRule="exact"/>
        <w:rPr>
          <w:rFonts w:asciiTheme="minorHAnsi" w:hAnsiTheme="minorHAnsi" w:cstheme="minorHAnsi"/>
          <w:sz w:val="24"/>
          <w:szCs w:val="24"/>
        </w:rPr>
      </w:pPr>
    </w:p>
    <w:p w:rsidR="00BF1CBA" w:rsidRPr="00FA1349" w:rsidRDefault="008F194C">
      <w:pPr>
        <w:spacing w:line="240" w:lineRule="exact"/>
        <w:ind w:left="112" w:right="295"/>
        <w:rPr>
          <w:rFonts w:asciiTheme="minorHAnsi" w:hAnsiTheme="minorHAnsi" w:cstheme="minorHAnsi"/>
          <w:sz w:val="24"/>
          <w:szCs w:val="24"/>
        </w:rPr>
      </w:pPr>
      <w:r w:rsidRPr="00FA1349">
        <w:rPr>
          <w:rFonts w:asciiTheme="minorHAnsi" w:hAnsiTheme="minorHAnsi" w:cstheme="minorHAnsi"/>
          <w:sz w:val="24"/>
          <w:szCs w:val="24"/>
        </w:rPr>
        <w:t>This query selects and displays the facilities and counts the total number of fa</w:t>
      </w:r>
      <w:r w:rsidRPr="00FA1349">
        <w:rPr>
          <w:rFonts w:asciiTheme="minorHAnsi" w:hAnsiTheme="minorHAnsi" w:cstheme="minorHAnsi"/>
          <w:sz w:val="24"/>
          <w:szCs w:val="24"/>
        </w:rPr>
        <w:t xml:space="preserve">cilities which have the </w:t>
      </w:r>
      <w:proofErr w:type="spellStart"/>
      <w:r w:rsidRPr="00FA1349">
        <w:rPr>
          <w:rFonts w:asciiTheme="minorHAnsi" w:hAnsiTheme="minorHAnsi" w:cstheme="minorHAnsi"/>
          <w:sz w:val="24"/>
          <w:szCs w:val="24"/>
        </w:rPr>
        <w:t>clear</w:t>
      </w:r>
      <w:proofErr w:type="spellEnd"/>
      <w:r w:rsidRPr="00FA1349">
        <w:rPr>
          <w:rFonts w:asciiTheme="minorHAnsi" w:hAnsiTheme="minorHAnsi" w:cstheme="minorHAnsi"/>
          <w:sz w:val="24"/>
          <w:szCs w:val="24"/>
        </w:rPr>
        <w:t xml:space="preserve"> air act chemical and in the year 2014.</w:t>
      </w:r>
    </w:p>
    <w:p w:rsidR="00BF1CBA" w:rsidRPr="00FA1349" w:rsidRDefault="00BF1CBA">
      <w:pPr>
        <w:spacing w:before="1" w:line="16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8F194C">
      <w:pPr>
        <w:spacing w:line="240" w:lineRule="exact"/>
        <w:ind w:left="140" w:right="718"/>
        <w:rPr>
          <w:rFonts w:asciiTheme="minorHAnsi" w:hAnsiTheme="minorHAnsi" w:cstheme="minorHAnsi"/>
          <w:sz w:val="24"/>
          <w:szCs w:val="24"/>
        </w:rPr>
      </w:pPr>
      <w:r w:rsidRPr="00FA1349">
        <w:rPr>
          <w:rFonts w:asciiTheme="minorHAnsi" w:hAnsiTheme="minorHAnsi" w:cstheme="minorHAnsi"/>
          <w:sz w:val="24"/>
          <w:szCs w:val="24"/>
        </w:rPr>
        <w:t xml:space="preserve">select </w:t>
      </w:r>
      <w:proofErr w:type="spellStart"/>
      <w:proofErr w:type="gramStart"/>
      <w:r w:rsidRPr="00FA1349">
        <w:rPr>
          <w:rFonts w:asciiTheme="minorHAnsi" w:hAnsiTheme="minorHAnsi" w:cstheme="minorHAnsi"/>
          <w:sz w:val="24"/>
          <w:szCs w:val="24"/>
        </w:rPr>
        <w:t>t.year</w:t>
      </w:r>
      <w:proofErr w:type="spellEnd"/>
      <w:proofErr w:type="gramEnd"/>
      <w:r w:rsidRPr="00FA1349">
        <w:rPr>
          <w:rFonts w:asciiTheme="minorHAnsi" w:hAnsiTheme="minorHAnsi" w:cstheme="minorHAnsi"/>
          <w:sz w:val="24"/>
          <w:szCs w:val="24"/>
        </w:rPr>
        <w:t xml:space="preserve">, </w:t>
      </w:r>
      <w:proofErr w:type="spellStart"/>
      <w:r w:rsidRPr="00FA1349">
        <w:rPr>
          <w:rFonts w:asciiTheme="minorHAnsi" w:hAnsiTheme="minorHAnsi" w:cstheme="minorHAnsi"/>
          <w:sz w:val="24"/>
          <w:szCs w:val="24"/>
        </w:rPr>
        <w:t>f.facility_name</w:t>
      </w:r>
      <w:proofErr w:type="spellEnd"/>
      <w:r w:rsidRPr="00FA1349">
        <w:rPr>
          <w:rFonts w:asciiTheme="minorHAnsi" w:hAnsiTheme="minorHAnsi" w:cstheme="minorHAnsi"/>
          <w:sz w:val="24"/>
          <w:szCs w:val="24"/>
        </w:rPr>
        <w:t>, count(</w:t>
      </w:r>
      <w:proofErr w:type="spellStart"/>
      <w:r w:rsidRPr="00FA1349">
        <w:rPr>
          <w:rFonts w:asciiTheme="minorHAnsi" w:hAnsiTheme="minorHAnsi" w:cstheme="minorHAnsi"/>
          <w:sz w:val="24"/>
          <w:szCs w:val="24"/>
        </w:rPr>
        <w:t>d.ON_SITE_RELEASE_TOTAL</w:t>
      </w:r>
      <w:proofErr w:type="spellEnd"/>
      <w:r w:rsidRPr="00FA1349">
        <w:rPr>
          <w:rFonts w:asciiTheme="minorHAnsi" w:hAnsiTheme="minorHAnsi" w:cstheme="minorHAnsi"/>
          <w:sz w:val="24"/>
          <w:szCs w:val="24"/>
        </w:rPr>
        <w:t xml:space="preserve">) as count from </w:t>
      </w:r>
      <w:proofErr w:type="spellStart"/>
      <w:r w:rsidRPr="00FA1349">
        <w:rPr>
          <w:rFonts w:asciiTheme="minorHAnsi" w:hAnsiTheme="minorHAnsi" w:cstheme="minorHAnsi"/>
          <w:sz w:val="24"/>
          <w:szCs w:val="24"/>
        </w:rPr>
        <w:t>trius</w:t>
      </w:r>
      <w:proofErr w:type="spellEnd"/>
      <w:r w:rsidRPr="00FA1349">
        <w:rPr>
          <w:rFonts w:asciiTheme="minorHAnsi" w:hAnsiTheme="minorHAnsi" w:cstheme="minorHAnsi"/>
          <w:sz w:val="24"/>
          <w:szCs w:val="24"/>
        </w:rPr>
        <w:t xml:space="preserve"> t left join </w:t>
      </w:r>
      <w:proofErr w:type="spellStart"/>
      <w:r w:rsidRPr="00FA1349">
        <w:rPr>
          <w:rFonts w:asciiTheme="minorHAnsi" w:hAnsiTheme="minorHAnsi" w:cstheme="minorHAnsi"/>
          <w:sz w:val="24"/>
          <w:szCs w:val="24"/>
        </w:rPr>
        <w:t>doc_onsite</w:t>
      </w:r>
      <w:proofErr w:type="spellEnd"/>
      <w:r w:rsidRPr="00FA1349">
        <w:rPr>
          <w:rFonts w:asciiTheme="minorHAnsi" w:hAnsiTheme="minorHAnsi" w:cstheme="minorHAnsi"/>
          <w:sz w:val="24"/>
          <w:szCs w:val="24"/>
        </w:rPr>
        <w:t xml:space="preserve"> d on </w:t>
      </w:r>
      <w:proofErr w:type="spellStart"/>
      <w:r w:rsidRPr="00FA1349">
        <w:rPr>
          <w:rFonts w:asciiTheme="minorHAnsi" w:hAnsiTheme="minorHAnsi" w:cstheme="minorHAnsi"/>
          <w:sz w:val="24"/>
          <w:szCs w:val="24"/>
        </w:rPr>
        <w:t>t.doc_ctrl_num</w:t>
      </w:r>
      <w:proofErr w:type="spellEnd"/>
      <w:r w:rsidRPr="00FA1349">
        <w:rPr>
          <w:rFonts w:asciiTheme="minorHAnsi" w:hAnsiTheme="minorHAnsi" w:cstheme="minorHAnsi"/>
          <w:sz w:val="24"/>
          <w:szCs w:val="24"/>
        </w:rPr>
        <w:t xml:space="preserve"> = </w:t>
      </w:r>
      <w:proofErr w:type="spellStart"/>
      <w:r w:rsidRPr="00FA1349">
        <w:rPr>
          <w:rFonts w:asciiTheme="minorHAnsi" w:hAnsiTheme="minorHAnsi" w:cstheme="minorHAnsi"/>
          <w:sz w:val="24"/>
          <w:szCs w:val="24"/>
        </w:rPr>
        <w:t>d.doc_ctrl_num</w:t>
      </w:r>
      <w:proofErr w:type="spellEnd"/>
    </w:p>
    <w:p w:rsidR="00BF1CBA" w:rsidRPr="00FA1349" w:rsidRDefault="008F194C">
      <w:pPr>
        <w:spacing w:before="2" w:line="240" w:lineRule="exact"/>
        <w:ind w:left="140" w:right="3668"/>
        <w:rPr>
          <w:rFonts w:asciiTheme="minorHAnsi" w:hAnsiTheme="minorHAnsi" w:cstheme="minorHAnsi"/>
          <w:sz w:val="24"/>
          <w:szCs w:val="24"/>
        </w:rPr>
      </w:pPr>
      <w:r w:rsidRPr="00FA1349">
        <w:rPr>
          <w:rFonts w:asciiTheme="minorHAnsi" w:hAnsiTheme="minorHAnsi" w:cstheme="minorHAnsi"/>
          <w:sz w:val="24"/>
          <w:szCs w:val="24"/>
        </w:rPr>
        <w:t xml:space="preserve">left join </w:t>
      </w:r>
      <w:proofErr w:type="spellStart"/>
      <w:r w:rsidRPr="00FA1349">
        <w:rPr>
          <w:rFonts w:asciiTheme="minorHAnsi" w:hAnsiTheme="minorHAnsi" w:cstheme="minorHAnsi"/>
          <w:sz w:val="24"/>
          <w:szCs w:val="24"/>
        </w:rPr>
        <w:t>fac_info</w:t>
      </w:r>
      <w:proofErr w:type="spellEnd"/>
      <w:r w:rsidRPr="00FA1349">
        <w:rPr>
          <w:rFonts w:asciiTheme="minorHAnsi" w:hAnsiTheme="minorHAnsi" w:cstheme="minorHAnsi"/>
          <w:sz w:val="24"/>
          <w:szCs w:val="24"/>
        </w:rPr>
        <w:t xml:space="preserve"> f on </w:t>
      </w:r>
      <w:proofErr w:type="spellStart"/>
      <w:r w:rsidRPr="00FA1349">
        <w:rPr>
          <w:rFonts w:asciiTheme="minorHAnsi" w:hAnsiTheme="minorHAnsi" w:cstheme="minorHAnsi"/>
          <w:sz w:val="24"/>
          <w:szCs w:val="24"/>
        </w:rPr>
        <w:t>t.tri_facility_i</w:t>
      </w:r>
      <w:r w:rsidRPr="00FA1349">
        <w:rPr>
          <w:rFonts w:asciiTheme="minorHAnsi" w:hAnsiTheme="minorHAnsi" w:cstheme="minorHAnsi"/>
          <w:sz w:val="24"/>
          <w:szCs w:val="24"/>
        </w:rPr>
        <w:t>d</w:t>
      </w:r>
      <w:proofErr w:type="spellEnd"/>
      <w:r w:rsidRPr="00FA1349">
        <w:rPr>
          <w:rFonts w:asciiTheme="minorHAnsi" w:hAnsiTheme="minorHAnsi" w:cstheme="minorHAnsi"/>
          <w:sz w:val="24"/>
          <w:szCs w:val="24"/>
        </w:rPr>
        <w:t xml:space="preserve"> = </w:t>
      </w:r>
      <w:proofErr w:type="spellStart"/>
      <w:r w:rsidRPr="00FA1349">
        <w:rPr>
          <w:rFonts w:asciiTheme="minorHAnsi" w:hAnsiTheme="minorHAnsi" w:cstheme="minorHAnsi"/>
          <w:sz w:val="24"/>
          <w:szCs w:val="24"/>
        </w:rPr>
        <w:t>f.tri_facility_id</w:t>
      </w:r>
      <w:proofErr w:type="spellEnd"/>
      <w:r w:rsidRPr="00FA1349">
        <w:rPr>
          <w:rFonts w:asciiTheme="minorHAnsi" w:hAnsiTheme="minorHAnsi" w:cstheme="minorHAnsi"/>
          <w:sz w:val="24"/>
          <w:szCs w:val="24"/>
        </w:rPr>
        <w:t xml:space="preserve"> left join </w:t>
      </w:r>
      <w:proofErr w:type="spellStart"/>
      <w:r w:rsidRPr="00FA1349">
        <w:rPr>
          <w:rFonts w:asciiTheme="minorHAnsi" w:hAnsiTheme="minorHAnsi" w:cstheme="minorHAnsi"/>
          <w:sz w:val="24"/>
          <w:szCs w:val="24"/>
        </w:rPr>
        <w:t>chem_doc</w:t>
      </w:r>
      <w:proofErr w:type="spellEnd"/>
      <w:r w:rsidRPr="00FA1349">
        <w:rPr>
          <w:rFonts w:asciiTheme="minorHAnsi" w:hAnsiTheme="minorHAnsi" w:cstheme="minorHAnsi"/>
          <w:sz w:val="24"/>
          <w:szCs w:val="24"/>
        </w:rPr>
        <w:t xml:space="preserve"> c on </w:t>
      </w:r>
      <w:proofErr w:type="spellStart"/>
      <w:r w:rsidRPr="00FA1349">
        <w:rPr>
          <w:rFonts w:asciiTheme="minorHAnsi" w:hAnsiTheme="minorHAnsi" w:cstheme="minorHAnsi"/>
          <w:sz w:val="24"/>
          <w:szCs w:val="24"/>
        </w:rPr>
        <w:t>t.doc_ctrl_num</w:t>
      </w:r>
      <w:proofErr w:type="spellEnd"/>
      <w:r w:rsidRPr="00FA1349">
        <w:rPr>
          <w:rFonts w:asciiTheme="minorHAnsi" w:hAnsiTheme="minorHAnsi" w:cstheme="minorHAnsi"/>
          <w:sz w:val="24"/>
          <w:szCs w:val="24"/>
        </w:rPr>
        <w:t xml:space="preserve"> = </w:t>
      </w:r>
      <w:proofErr w:type="spellStart"/>
      <w:r w:rsidRPr="00FA1349">
        <w:rPr>
          <w:rFonts w:asciiTheme="minorHAnsi" w:hAnsiTheme="minorHAnsi" w:cstheme="minorHAnsi"/>
          <w:sz w:val="24"/>
          <w:szCs w:val="24"/>
        </w:rPr>
        <w:t>c.doc_ctrl_num</w:t>
      </w:r>
      <w:proofErr w:type="spellEnd"/>
    </w:p>
    <w:p w:rsidR="00BF1CBA" w:rsidRPr="00FA1349" w:rsidRDefault="008F194C">
      <w:pPr>
        <w:spacing w:before="3" w:line="240" w:lineRule="exact"/>
        <w:ind w:left="140" w:right="451"/>
        <w:rPr>
          <w:rFonts w:asciiTheme="minorHAnsi" w:hAnsiTheme="minorHAnsi" w:cstheme="minorHAnsi"/>
          <w:sz w:val="24"/>
          <w:szCs w:val="24"/>
        </w:rPr>
      </w:pPr>
      <w:r w:rsidRPr="00FA1349">
        <w:rPr>
          <w:rFonts w:asciiTheme="minorHAnsi" w:hAnsiTheme="minorHAnsi" w:cstheme="minorHAnsi"/>
          <w:sz w:val="24"/>
          <w:szCs w:val="24"/>
        </w:rPr>
        <w:t xml:space="preserve">where year=2013 and CLEAR_AIR_ACT_CHEMICAL='Yes' and </w:t>
      </w:r>
      <w:proofErr w:type="spellStart"/>
      <w:r w:rsidRPr="00FA1349">
        <w:rPr>
          <w:rFonts w:asciiTheme="minorHAnsi" w:hAnsiTheme="minorHAnsi" w:cstheme="minorHAnsi"/>
          <w:sz w:val="24"/>
          <w:szCs w:val="24"/>
        </w:rPr>
        <w:t>facility_name</w:t>
      </w:r>
      <w:proofErr w:type="spellEnd"/>
      <w:r w:rsidRPr="00FA1349">
        <w:rPr>
          <w:rFonts w:asciiTheme="minorHAnsi" w:hAnsiTheme="minorHAnsi" w:cstheme="minorHAnsi"/>
          <w:sz w:val="24"/>
          <w:szCs w:val="24"/>
        </w:rPr>
        <w:t>='RED DOG OPERATIONS'</w:t>
      </w:r>
    </w:p>
    <w:p w:rsidR="00BF1CBA" w:rsidRPr="00FA1349" w:rsidRDefault="008F194C">
      <w:pPr>
        <w:spacing w:line="240" w:lineRule="exact"/>
        <w:ind w:left="140"/>
        <w:rPr>
          <w:rFonts w:asciiTheme="minorHAnsi" w:hAnsiTheme="minorHAnsi" w:cstheme="minorHAnsi"/>
          <w:sz w:val="24"/>
          <w:szCs w:val="24"/>
        </w:rPr>
      </w:pPr>
      <w:r w:rsidRPr="00FA1349">
        <w:rPr>
          <w:rFonts w:asciiTheme="minorHAnsi" w:hAnsiTheme="minorHAnsi" w:cstheme="minorHAnsi"/>
          <w:sz w:val="24"/>
          <w:szCs w:val="24"/>
        </w:rPr>
        <w:t xml:space="preserve">group by </w:t>
      </w:r>
      <w:proofErr w:type="spellStart"/>
      <w:proofErr w:type="gramStart"/>
      <w:r w:rsidRPr="00FA1349">
        <w:rPr>
          <w:rFonts w:asciiTheme="minorHAnsi" w:hAnsiTheme="minorHAnsi" w:cstheme="minorHAnsi"/>
          <w:sz w:val="24"/>
          <w:szCs w:val="24"/>
        </w:rPr>
        <w:t>f.facility</w:t>
      </w:r>
      <w:proofErr w:type="gramEnd"/>
      <w:r w:rsidRPr="00FA1349">
        <w:rPr>
          <w:rFonts w:asciiTheme="minorHAnsi" w:hAnsiTheme="minorHAnsi" w:cstheme="minorHAnsi"/>
          <w:sz w:val="24"/>
          <w:szCs w:val="24"/>
        </w:rPr>
        <w:t>_name,t.year</w:t>
      </w:r>
      <w:proofErr w:type="spellEnd"/>
    </w:p>
    <w:p w:rsidR="00BF1CBA" w:rsidRPr="00FA1349" w:rsidRDefault="00BF1CBA">
      <w:pPr>
        <w:spacing w:before="13" w:line="240" w:lineRule="exact"/>
        <w:rPr>
          <w:rFonts w:asciiTheme="minorHAnsi" w:hAnsiTheme="minorHAnsi" w:cstheme="minorHAnsi"/>
          <w:sz w:val="24"/>
          <w:szCs w:val="24"/>
        </w:rPr>
      </w:pPr>
    </w:p>
    <w:p w:rsidR="00BF1CBA" w:rsidRPr="00FA1349" w:rsidRDefault="008F194C">
      <w:pPr>
        <w:ind w:left="167"/>
        <w:rPr>
          <w:rFonts w:asciiTheme="minorHAnsi" w:hAnsiTheme="minorHAnsi" w:cstheme="minorHAnsi"/>
          <w:sz w:val="24"/>
          <w:szCs w:val="24"/>
        </w:rPr>
      </w:pPr>
      <w:r w:rsidRPr="00FA1349">
        <w:rPr>
          <w:rFonts w:asciiTheme="minorHAnsi" w:hAnsiTheme="minorHAnsi" w:cstheme="minorHAnsi"/>
          <w:sz w:val="24"/>
          <w:szCs w:val="24"/>
        </w:rPr>
        <w:t xml:space="preserve">This query selects and displays the “Red Dog Operations” </w:t>
      </w:r>
      <w:r w:rsidRPr="00FA1349">
        <w:rPr>
          <w:rFonts w:asciiTheme="minorHAnsi" w:hAnsiTheme="minorHAnsi" w:cstheme="minorHAnsi"/>
          <w:sz w:val="24"/>
          <w:szCs w:val="24"/>
        </w:rPr>
        <w:t>and counts the total number of</w:t>
      </w:r>
    </w:p>
    <w:p w:rsidR="00BF1CBA" w:rsidRPr="00FA1349" w:rsidRDefault="008F194C">
      <w:pPr>
        <w:spacing w:before="1"/>
        <w:ind w:left="112"/>
        <w:rPr>
          <w:rFonts w:asciiTheme="minorHAnsi" w:hAnsiTheme="minorHAnsi" w:cstheme="minorHAnsi"/>
          <w:sz w:val="24"/>
          <w:szCs w:val="24"/>
        </w:rPr>
      </w:pPr>
      <w:r w:rsidRPr="00FA1349">
        <w:rPr>
          <w:rFonts w:asciiTheme="minorHAnsi" w:hAnsiTheme="minorHAnsi" w:cstheme="minorHAnsi"/>
          <w:sz w:val="24"/>
          <w:szCs w:val="24"/>
        </w:rPr>
        <w:t xml:space="preserve">facilities which have the </w:t>
      </w:r>
      <w:proofErr w:type="spellStart"/>
      <w:r w:rsidRPr="00FA1349">
        <w:rPr>
          <w:rFonts w:asciiTheme="minorHAnsi" w:hAnsiTheme="minorHAnsi" w:cstheme="minorHAnsi"/>
          <w:sz w:val="24"/>
          <w:szCs w:val="24"/>
        </w:rPr>
        <w:t>clear</w:t>
      </w:r>
      <w:proofErr w:type="spellEnd"/>
      <w:r w:rsidRPr="00FA1349">
        <w:rPr>
          <w:rFonts w:asciiTheme="minorHAnsi" w:hAnsiTheme="minorHAnsi" w:cstheme="minorHAnsi"/>
          <w:sz w:val="24"/>
          <w:szCs w:val="24"/>
        </w:rPr>
        <w:t xml:space="preserve"> air act chemical in the year 2013.</w:t>
      </w:r>
    </w:p>
    <w:p w:rsidR="00BF1CBA" w:rsidRPr="00FA1349" w:rsidRDefault="00BF1CBA">
      <w:pPr>
        <w:spacing w:before="7" w:line="14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8F194C">
      <w:pPr>
        <w:ind w:left="140" w:right="718"/>
        <w:rPr>
          <w:rFonts w:asciiTheme="minorHAnsi" w:hAnsiTheme="minorHAnsi" w:cstheme="minorHAnsi"/>
          <w:sz w:val="24"/>
          <w:szCs w:val="24"/>
        </w:rPr>
      </w:pPr>
      <w:r w:rsidRPr="00FA1349">
        <w:rPr>
          <w:rFonts w:asciiTheme="minorHAnsi" w:hAnsiTheme="minorHAnsi" w:cstheme="minorHAnsi"/>
          <w:sz w:val="24"/>
          <w:szCs w:val="24"/>
        </w:rPr>
        <w:t xml:space="preserve">select </w:t>
      </w:r>
      <w:proofErr w:type="spellStart"/>
      <w:proofErr w:type="gramStart"/>
      <w:r w:rsidRPr="00FA1349">
        <w:rPr>
          <w:rFonts w:asciiTheme="minorHAnsi" w:hAnsiTheme="minorHAnsi" w:cstheme="minorHAnsi"/>
          <w:sz w:val="24"/>
          <w:szCs w:val="24"/>
        </w:rPr>
        <w:t>t.year</w:t>
      </w:r>
      <w:proofErr w:type="spellEnd"/>
      <w:proofErr w:type="gramEnd"/>
      <w:r w:rsidRPr="00FA1349">
        <w:rPr>
          <w:rFonts w:asciiTheme="minorHAnsi" w:hAnsiTheme="minorHAnsi" w:cstheme="minorHAnsi"/>
          <w:sz w:val="24"/>
          <w:szCs w:val="24"/>
        </w:rPr>
        <w:t xml:space="preserve">, </w:t>
      </w:r>
      <w:proofErr w:type="spellStart"/>
      <w:r w:rsidRPr="00FA1349">
        <w:rPr>
          <w:rFonts w:asciiTheme="minorHAnsi" w:hAnsiTheme="minorHAnsi" w:cstheme="minorHAnsi"/>
          <w:sz w:val="24"/>
          <w:szCs w:val="24"/>
        </w:rPr>
        <w:t>f.facility_name</w:t>
      </w:r>
      <w:proofErr w:type="spellEnd"/>
      <w:r w:rsidRPr="00FA1349">
        <w:rPr>
          <w:rFonts w:asciiTheme="minorHAnsi" w:hAnsiTheme="minorHAnsi" w:cstheme="minorHAnsi"/>
          <w:sz w:val="24"/>
          <w:szCs w:val="24"/>
        </w:rPr>
        <w:t>, count(</w:t>
      </w:r>
      <w:proofErr w:type="spellStart"/>
      <w:r w:rsidRPr="00FA1349">
        <w:rPr>
          <w:rFonts w:asciiTheme="minorHAnsi" w:hAnsiTheme="minorHAnsi" w:cstheme="minorHAnsi"/>
          <w:sz w:val="24"/>
          <w:szCs w:val="24"/>
        </w:rPr>
        <w:t>d.ON_SITE_RELEASE_TOTAL</w:t>
      </w:r>
      <w:proofErr w:type="spellEnd"/>
      <w:r w:rsidRPr="00FA1349">
        <w:rPr>
          <w:rFonts w:asciiTheme="minorHAnsi" w:hAnsiTheme="minorHAnsi" w:cstheme="minorHAnsi"/>
          <w:sz w:val="24"/>
          <w:szCs w:val="24"/>
        </w:rPr>
        <w:t xml:space="preserve">) as count from </w:t>
      </w:r>
      <w:proofErr w:type="spellStart"/>
      <w:r w:rsidRPr="00FA1349">
        <w:rPr>
          <w:rFonts w:asciiTheme="minorHAnsi" w:hAnsiTheme="minorHAnsi" w:cstheme="minorHAnsi"/>
          <w:sz w:val="24"/>
          <w:szCs w:val="24"/>
        </w:rPr>
        <w:t>trius</w:t>
      </w:r>
      <w:proofErr w:type="spellEnd"/>
      <w:r w:rsidRPr="00FA1349">
        <w:rPr>
          <w:rFonts w:asciiTheme="minorHAnsi" w:hAnsiTheme="minorHAnsi" w:cstheme="minorHAnsi"/>
          <w:sz w:val="24"/>
          <w:szCs w:val="24"/>
        </w:rPr>
        <w:t xml:space="preserve"> t left join </w:t>
      </w:r>
      <w:proofErr w:type="spellStart"/>
      <w:r w:rsidRPr="00FA1349">
        <w:rPr>
          <w:rFonts w:asciiTheme="minorHAnsi" w:hAnsiTheme="minorHAnsi" w:cstheme="minorHAnsi"/>
          <w:sz w:val="24"/>
          <w:szCs w:val="24"/>
        </w:rPr>
        <w:t>doc_onsite</w:t>
      </w:r>
      <w:proofErr w:type="spellEnd"/>
      <w:r w:rsidRPr="00FA1349">
        <w:rPr>
          <w:rFonts w:asciiTheme="minorHAnsi" w:hAnsiTheme="minorHAnsi" w:cstheme="minorHAnsi"/>
          <w:sz w:val="24"/>
          <w:szCs w:val="24"/>
        </w:rPr>
        <w:t xml:space="preserve"> d on </w:t>
      </w:r>
      <w:proofErr w:type="spellStart"/>
      <w:r w:rsidRPr="00FA1349">
        <w:rPr>
          <w:rFonts w:asciiTheme="minorHAnsi" w:hAnsiTheme="minorHAnsi" w:cstheme="minorHAnsi"/>
          <w:sz w:val="24"/>
          <w:szCs w:val="24"/>
        </w:rPr>
        <w:t>t.doc_ctrl_num</w:t>
      </w:r>
      <w:proofErr w:type="spellEnd"/>
      <w:r w:rsidRPr="00FA1349">
        <w:rPr>
          <w:rFonts w:asciiTheme="minorHAnsi" w:hAnsiTheme="minorHAnsi" w:cstheme="minorHAnsi"/>
          <w:sz w:val="24"/>
          <w:szCs w:val="24"/>
        </w:rPr>
        <w:t xml:space="preserve"> = </w:t>
      </w:r>
      <w:proofErr w:type="spellStart"/>
      <w:r w:rsidRPr="00FA1349">
        <w:rPr>
          <w:rFonts w:asciiTheme="minorHAnsi" w:hAnsiTheme="minorHAnsi" w:cstheme="minorHAnsi"/>
          <w:sz w:val="24"/>
          <w:szCs w:val="24"/>
        </w:rPr>
        <w:t>d.doc_ctrl_num</w:t>
      </w:r>
      <w:proofErr w:type="spellEnd"/>
    </w:p>
    <w:p w:rsidR="00BF1CBA" w:rsidRPr="00FA1349" w:rsidRDefault="008F194C">
      <w:pPr>
        <w:spacing w:line="240" w:lineRule="exact"/>
        <w:ind w:left="140"/>
        <w:rPr>
          <w:rFonts w:asciiTheme="minorHAnsi" w:hAnsiTheme="minorHAnsi" w:cstheme="minorHAnsi"/>
          <w:sz w:val="24"/>
          <w:szCs w:val="24"/>
        </w:rPr>
      </w:pPr>
      <w:r w:rsidRPr="00FA1349">
        <w:rPr>
          <w:rFonts w:asciiTheme="minorHAnsi" w:hAnsiTheme="minorHAnsi" w:cstheme="minorHAnsi"/>
          <w:sz w:val="24"/>
          <w:szCs w:val="24"/>
        </w:rPr>
        <w:t xml:space="preserve">left join </w:t>
      </w:r>
      <w:proofErr w:type="spellStart"/>
      <w:r w:rsidRPr="00FA1349">
        <w:rPr>
          <w:rFonts w:asciiTheme="minorHAnsi" w:hAnsiTheme="minorHAnsi" w:cstheme="minorHAnsi"/>
          <w:sz w:val="24"/>
          <w:szCs w:val="24"/>
        </w:rPr>
        <w:t>fac_info</w:t>
      </w:r>
      <w:proofErr w:type="spellEnd"/>
      <w:r w:rsidRPr="00FA1349">
        <w:rPr>
          <w:rFonts w:asciiTheme="minorHAnsi" w:hAnsiTheme="minorHAnsi" w:cstheme="minorHAnsi"/>
          <w:sz w:val="24"/>
          <w:szCs w:val="24"/>
        </w:rPr>
        <w:t xml:space="preserve"> f on </w:t>
      </w:r>
      <w:proofErr w:type="spellStart"/>
      <w:r w:rsidRPr="00FA1349">
        <w:rPr>
          <w:rFonts w:asciiTheme="minorHAnsi" w:hAnsiTheme="minorHAnsi" w:cstheme="minorHAnsi"/>
          <w:sz w:val="24"/>
          <w:szCs w:val="24"/>
        </w:rPr>
        <w:t>t.tri_facility_id</w:t>
      </w:r>
      <w:proofErr w:type="spellEnd"/>
      <w:r w:rsidRPr="00FA1349">
        <w:rPr>
          <w:rFonts w:asciiTheme="minorHAnsi" w:hAnsiTheme="minorHAnsi" w:cstheme="minorHAnsi"/>
          <w:sz w:val="24"/>
          <w:szCs w:val="24"/>
        </w:rPr>
        <w:t xml:space="preserve"> = </w:t>
      </w:r>
      <w:proofErr w:type="spellStart"/>
      <w:r w:rsidRPr="00FA1349">
        <w:rPr>
          <w:rFonts w:asciiTheme="minorHAnsi" w:hAnsiTheme="minorHAnsi" w:cstheme="minorHAnsi"/>
          <w:sz w:val="24"/>
          <w:szCs w:val="24"/>
        </w:rPr>
        <w:t>f.tri_facility_id</w:t>
      </w:r>
      <w:proofErr w:type="spellEnd"/>
    </w:p>
    <w:p w:rsidR="00BF1CBA" w:rsidRPr="00FA1349" w:rsidRDefault="008F194C">
      <w:pPr>
        <w:spacing w:before="1"/>
        <w:ind w:left="140"/>
        <w:rPr>
          <w:rFonts w:asciiTheme="minorHAnsi" w:hAnsiTheme="minorHAnsi" w:cstheme="minorHAnsi"/>
          <w:sz w:val="24"/>
          <w:szCs w:val="24"/>
        </w:rPr>
      </w:pPr>
      <w:r w:rsidRPr="00FA1349">
        <w:rPr>
          <w:rFonts w:asciiTheme="minorHAnsi" w:hAnsiTheme="minorHAnsi" w:cstheme="minorHAnsi"/>
          <w:sz w:val="24"/>
          <w:szCs w:val="24"/>
        </w:rPr>
        <w:t xml:space="preserve">left join </w:t>
      </w:r>
      <w:proofErr w:type="spellStart"/>
      <w:r w:rsidRPr="00FA1349">
        <w:rPr>
          <w:rFonts w:asciiTheme="minorHAnsi" w:hAnsiTheme="minorHAnsi" w:cstheme="minorHAnsi"/>
          <w:sz w:val="24"/>
          <w:szCs w:val="24"/>
        </w:rPr>
        <w:t>chem_doc</w:t>
      </w:r>
      <w:proofErr w:type="spellEnd"/>
      <w:r w:rsidRPr="00FA1349">
        <w:rPr>
          <w:rFonts w:asciiTheme="minorHAnsi" w:hAnsiTheme="minorHAnsi" w:cstheme="minorHAnsi"/>
          <w:sz w:val="24"/>
          <w:szCs w:val="24"/>
        </w:rPr>
        <w:t xml:space="preserve"> c on </w:t>
      </w:r>
      <w:proofErr w:type="spellStart"/>
      <w:r w:rsidRPr="00FA1349">
        <w:rPr>
          <w:rFonts w:asciiTheme="minorHAnsi" w:hAnsiTheme="minorHAnsi" w:cstheme="minorHAnsi"/>
          <w:sz w:val="24"/>
          <w:szCs w:val="24"/>
        </w:rPr>
        <w:t>t.doc_ctrl_num</w:t>
      </w:r>
      <w:proofErr w:type="spellEnd"/>
      <w:r w:rsidRPr="00FA1349">
        <w:rPr>
          <w:rFonts w:asciiTheme="minorHAnsi" w:hAnsiTheme="minorHAnsi" w:cstheme="minorHAnsi"/>
          <w:sz w:val="24"/>
          <w:szCs w:val="24"/>
        </w:rPr>
        <w:t xml:space="preserve"> = </w:t>
      </w:r>
      <w:proofErr w:type="spellStart"/>
      <w:r w:rsidRPr="00FA1349">
        <w:rPr>
          <w:rFonts w:asciiTheme="minorHAnsi" w:hAnsiTheme="minorHAnsi" w:cstheme="minorHAnsi"/>
          <w:sz w:val="24"/>
          <w:szCs w:val="24"/>
        </w:rPr>
        <w:t>c.doc_ctrl_num</w:t>
      </w:r>
      <w:proofErr w:type="spellEnd"/>
    </w:p>
    <w:p w:rsidR="00BF1CBA" w:rsidRPr="00FA1349" w:rsidRDefault="008F194C">
      <w:pPr>
        <w:spacing w:before="3" w:line="240" w:lineRule="exact"/>
        <w:ind w:left="140" w:right="125"/>
        <w:rPr>
          <w:rFonts w:asciiTheme="minorHAnsi" w:hAnsiTheme="minorHAnsi" w:cstheme="minorHAnsi"/>
          <w:sz w:val="24"/>
          <w:szCs w:val="24"/>
        </w:rPr>
      </w:pPr>
      <w:r w:rsidRPr="00FA1349">
        <w:rPr>
          <w:rFonts w:asciiTheme="minorHAnsi" w:hAnsiTheme="minorHAnsi" w:cstheme="minorHAnsi"/>
          <w:sz w:val="24"/>
          <w:szCs w:val="24"/>
        </w:rPr>
        <w:t xml:space="preserve">where year=2013 and CLEAR_AIR_ACT_CHEMICAL='NO' and </w:t>
      </w:r>
      <w:proofErr w:type="spellStart"/>
      <w:r w:rsidRPr="00FA1349">
        <w:rPr>
          <w:rFonts w:asciiTheme="minorHAnsi" w:hAnsiTheme="minorHAnsi" w:cstheme="minorHAnsi"/>
          <w:sz w:val="24"/>
          <w:szCs w:val="24"/>
        </w:rPr>
        <w:t>facility_name</w:t>
      </w:r>
      <w:proofErr w:type="spellEnd"/>
      <w:r w:rsidRPr="00FA1349">
        <w:rPr>
          <w:rFonts w:asciiTheme="minorHAnsi" w:hAnsiTheme="minorHAnsi" w:cstheme="minorHAnsi"/>
          <w:sz w:val="24"/>
          <w:szCs w:val="24"/>
        </w:rPr>
        <w:t>='KENNECOTT UTAH COPPER MINE CONCENTRATORS &amp; POWER PLANT'</w:t>
      </w:r>
    </w:p>
    <w:p w:rsidR="00BF1CBA" w:rsidRPr="00FA1349" w:rsidRDefault="008F194C">
      <w:pPr>
        <w:spacing w:line="240" w:lineRule="exact"/>
        <w:ind w:left="140"/>
        <w:rPr>
          <w:rFonts w:asciiTheme="minorHAnsi" w:hAnsiTheme="minorHAnsi" w:cstheme="minorHAnsi"/>
          <w:sz w:val="24"/>
          <w:szCs w:val="24"/>
        </w:rPr>
      </w:pPr>
      <w:r w:rsidRPr="00FA1349">
        <w:rPr>
          <w:rFonts w:asciiTheme="minorHAnsi" w:hAnsiTheme="minorHAnsi" w:cstheme="minorHAnsi"/>
          <w:sz w:val="24"/>
          <w:szCs w:val="24"/>
        </w:rPr>
        <w:t xml:space="preserve">group by </w:t>
      </w:r>
      <w:proofErr w:type="spellStart"/>
      <w:proofErr w:type="gramStart"/>
      <w:r w:rsidRPr="00FA1349">
        <w:rPr>
          <w:rFonts w:asciiTheme="minorHAnsi" w:hAnsiTheme="minorHAnsi" w:cstheme="minorHAnsi"/>
          <w:sz w:val="24"/>
          <w:szCs w:val="24"/>
        </w:rPr>
        <w:t>f.faci</w:t>
      </w:r>
      <w:r w:rsidRPr="00FA1349">
        <w:rPr>
          <w:rFonts w:asciiTheme="minorHAnsi" w:hAnsiTheme="minorHAnsi" w:cstheme="minorHAnsi"/>
          <w:sz w:val="24"/>
          <w:szCs w:val="24"/>
        </w:rPr>
        <w:t>lity</w:t>
      </w:r>
      <w:proofErr w:type="gramEnd"/>
      <w:r w:rsidRPr="00FA1349">
        <w:rPr>
          <w:rFonts w:asciiTheme="minorHAnsi" w:hAnsiTheme="minorHAnsi" w:cstheme="minorHAnsi"/>
          <w:sz w:val="24"/>
          <w:szCs w:val="24"/>
        </w:rPr>
        <w:t>_name,t.year</w:t>
      </w:r>
      <w:proofErr w:type="spellEnd"/>
    </w:p>
    <w:p w:rsidR="00BF1CBA" w:rsidRPr="00FA1349" w:rsidRDefault="00BF1CBA">
      <w:pPr>
        <w:spacing w:before="13" w:line="240" w:lineRule="exact"/>
        <w:rPr>
          <w:rFonts w:asciiTheme="minorHAnsi" w:hAnsiTheme="minorHAnsi" w:cstheme="minorHAnsi"/>
          <w:sz w:val="24"/>
          <w:szCs w:val="24"/>
        </w:rPr>
      </w:pPr>
    </w:p>
    <w:p w:rsidR="00BF1CBA" w:rsidRPr="00FA1349" w:rsidRDefault="008F194C">
      <w:pPr>
        <w:ind w:left="112"/>
        <w:rPr>
          <w:rFonts w:asciiTheme="minorHAnsi" w:hAnsiTheme="minorHAnsi" w:cstheme="minorHAnsi"/>
          <w:sz w:val="24"/>
          <w:szCs w:val="24"/>
        </w:rPr>
      </w:pPr>
      <w:r w:rsidRPr="00FA1349">
        <w:rPr>
          <w:rFonts w:asciiTheme="minorHAnsi" w:hAnsiTheme="minorHAnsi" w:cstheme="minorHAnsi"/>
          <w:sz w:val="24"/>
          <w:szCs w:val="24"/>
        </w:rPr>
        <w:t>This query selects and displays the “'Kennecott Utah Copper Mine Concentrators &amp; Power Plant”</w:t>
      </w:r>
    </w:p>
    <w:p w:rsidR="00BF1CBA" w:rsidRPr="00FA1349" w:rsidRDefault="008F194C">
      <w:pPr>
        <w:spacing w:line="240" w:lineRule="exact"/>
        <w:ind w:left="112"/>
        <w:rPr>
          <w:rFonts w:asciiTheme="minorHAnsi" w:hAnsiTheme="minorHAnsi" w:cstheme="minorHAnsi"/>
          <w:sz w:val="24"/>
          <w:szCs w:val="24"/>
        </w:rPr>
      </w:pPr>
      <w:r w:rsidRPr="00FA1349">
        <w:rPr>
          <w:rFonts w:asciiTheme="minorHAnsi" w:hAnsiTheme="minorHAnsi" w:cstheme="minorHAnsi"/>
          <w:sz w:val="24"/>
          <w:szCs w:val="24"/>
        </w:rPr>
        <w:t xml:space="preserve">and counts the total number of facilities which do not have the </w:t>
      </w:r>
      <w:proofErr w:type="spellStart"/>
      <w:r w:rsidRPr="00FA1349">
        <w:rPr>
          <w:rFonts w:asciiTheme="minorHAnsi" w:hAnsiTheme="minorHAnsi" w:cstheme="minorHAnsi"/>
          <w:sz w:val="24"/>
          <w:szCs w:val="24"/>
        </w:rPr>
        <w:t>clear</w:t>
      </w:r>
      <w:proofErr w:type="spellEnd"/>
      <w:r w:rsidRPr="00FA1349">
        <w:rPr>
          <w:rFonts w:asciiTheme="minorHAnsi" w:hAnsiTheme="minorHAnsi" w:cstheme="minorHAnsi"/>
          <w:sz w:val="24"/>
          <w:szCs w:val="24"/>
        </w:rPr>
        <w:t xml:space="preserve"> air act chemical in the year</w:t>
      </w:r>
    </w:p>
    <w:p w:rsidR="00BF1CBA" w:rsidRPr="00FA1349" w:rsidRDefault="008F194C">
      <w:pPr>
        <w:spacing w:line="240" w:lineRule="exact"/>
        <w:ind w:left="112"/>
        <w:rPr>
          <w:rFonts w:asciiTheme="minorHAnsi" w:hAnsiTheme="minorHAnsi" w:cstheme="minorHAnsi"/>
          <w:sz w:val="24"/>
          <w:szCs w:val="24"/>
        </w:rPr>
        <w:sectPr w:rsidR="00BF1CBA" w:rsidRPr="00FA1349">
          <w:pgSz w:w="11920" w:h="16840"/>
          <w:pgMar w:top="1560" w:right="1320" w:bottom="280" w:left="1660" w:header="0" w:footer="1003" w:gutter="0"/>
          <w:cols w:space="720"/>
        </w:sectPr>
      </w:pPr>
      <w:r w:rsidRPr="00FA1349">
        <w:rPr>
          <w:rFonts w:asciiTheme="minorHAnsi" w:hAnsiTheme="minorHAnsi" w:cstheme="minorHAnsi"/>
          <w:sz w:val="24"/>
          <w:szCs w:val="24"/>
        </w:rPr>
        <w:t>2013.</w:t>
      </w:r>
    </w:p>
    <w:p w:rsidR="00BF1CBA" w:rsidRPr="00FA1349" w:rsidRDefault="00BF1CBA">
      <w:pPr>
        <w:spacing w:before="16" w:line="280" w:lineRule="exact"/>
        <w:rPr>
          <w:rFonts w:asciiTheme="minorHAnsi" w:hAnsiTheme="minorHAnsi" w:cstheme="minorHAnsi"/>
          <w:sz w:val="24"/>
          <w:szCs w:val="24"/>
        </w:rPr>
      </w:pPr>
    </w:p>
    <w:p w:rsidR="00BF1CBA" w:rsidRPr="00FA1349" w:rsidRDefault="008F194C">
      <w:pPr>
        <w:spacing w:before="36" w:line="240" w:lineRule="exact"/>
        <w:ind w:left="140" w:right="718"/>
        <w:rPr>
          <w:rFonts w:asciiTheme="minorHAnsi" w:hAnsiTheme="minorHAnsi" w:cstheme="minorHAnsi"/>
          <w:sz w:val="24"/>
          <w:szCs w:val="24"/>
        </w:rPr>
      </w:pPr>
      <w:r w:rsidRPr="00FA1349">
        <w:rPr>
          <w:rFonts w:asciiTheme="minorHAnsi" w:hAnsiTheme="minorHAnsi" w:cstheme="minorHAnsi"/>
          <w:sz w:val="24"/>
          <w:szCs w:val="24"/>
        </w:rPr>
        <w:t xml:space="preserve">select </w:t>
      </w:r>
      <w:proofErr w:type="spellStart"/>
      <w:proofErr w:type="gramStart"/>
      <w:r w:rsidRPr="00FA1349">
        <w:rPr>
          <w:rFonts w:asciiTheme="minorHAnsi" w:hAnsiTheme="minorHAnsi" w:cstheme="minorHAnsi"/>
          <w:sz w:val="24"/>
          <w:szCs w:val="24"/>
        </w:rPr>
        <w:t>t.year</w:t>
      </w:r>
      <w:proofErr w:type="spellEnd"/>
      <w:proofErr w:type="gramEnd"/>
      <w:r w:rsidRPr="00FA1349">
        <w:rPr>
          <w:rFonts w:asciiTheme="minorHAnsi" w:hAnsiTheme="minorHAnsi" w:cstheme="minorHAnsi"/>
          <w:sz w:val="24"/>
          <w:szCs w:val="24"/>
        </w:rPr>
        <w:t xml:space="preserve">, </w:t>
      </w:r>
      <w:proofErr w:type="spellStart"/>
      <w:r w:rsidRPr="00FA1349">
        <w:rPr>
          <w:rFonts w:asciiTheme="minorHAnsi" w:hAnsiTheme="minorHAnsi" w:cstheme="minorHAnsi"/>
          <w:sz w:val="24"/>
          <w:szCs w:val="24"/>
        </w:rPr>
        <w:t>f.facility_name</w:t>
      </w:r>
      <w:proofErr w:type="spellEnd"/>
      <w:r w:rsidRPr="00FA1349">
        <w:rPr>
          <w:rFonts w:asciiTheme="minorHAnsi" w:hAnsiTheme="minorHAnsi" w:cstheme="minorHAnsi"/>
          <w:sz w:val="24"/>
          <w:szCs w:val="24"/>
        </w:rPr>
        <w:t>, count(</w:t>
      </w:r>
      <w:proofErr w:type="spellStart"/>
      <w:r w:rsidRPr="00FA1349">
        <w:rPr>
          <w:rFonts w:asciiTheme="minorHAnsi" w:hAnsiTheme="minorHAnsi" w:cstheme="minorHAnsi"/>
          <w:sz w:val="24"/>
          <w:szCs w:val="24"/>
        </w:rPr>
        <w:t>d.ON_SITE_RELEASE_TOTAL</w:t>
      </w:r>
      <w:proofErr w:type="spellEnd"/>
      <w:r w:rsidRPr="00FA1349">
        <w:rPr>
          <w:rFonts w:asciiTheme="minorHAnsi" w:hAnsiTheme="minorHAnsi" w:cstheme="minorHAnsi"/>
          <w:sz w:val="24"/>
          <w:szCs w:val="24"/>
        </w:rPr>
        <w:t xml:space="preserve">) as count from </w:t>
      </w:r>
      <w:proofErr w:type="spellStart"/>
      <w:r w:rsidRPr="00FA1349">
        <w:rPr>
          <w:rFonts w:asciiTheme="minorHAnsi" w:hAnsiTheme="minorHAnsi" w:cstheme="minorHAnsi"/>
          <w:sz w:val="24"/>
          <w:szCs w:val="24"/>
        </w:rPr>
        <w:t>trius</w:t>
      </w:r>
      <w:proofErr w:type="spellEnd"/>
      <w:r w:rsidRPr="00FA1349">
        <w:rPr>
          <w:rFonts w:asciiTheme="minorHAnsi" w:hAnsiTheme="minorHAnsi" w:cstheme="minorHAnsi"/>
          <w:sz w:val="24"/>
          <w:szCs w:val="24"/>
        </w:rPr>
        <w:t xml:space="preserve"> t left join </w:t>
      </w:r>
      <w:proofErr w:type="spellStart"/>
      <w:r w:rsidRPr="00FA1349">
        <w:rPr>
          <w:rFonts w:asciiTheme="minorHAnsi" w:hAnsiTheme="minorHAnsi" w:cstheme="minorHAnsi"/>
          <w:sz w:val="24"/>
          <w:szCs w:val="24"/>
        </w:rPr>
        <w:t>doc_onsite</w:t>
      </w:r>
      <w:proofErr w:type="spellEnd"/>
      <w:r w:rsidRPr="00FA1349">
        <w:rPr>
          <w:rFonts w:asciiTheme="minorHAnsi" w:hAnsiTheme="minorHAnsi" w:cstheme="minorHAnsi"/>
          <w:sz w:val="24"/>
          <w:szCs w:val="24"/>
        </w:rPr>
        <w:t xml:space="preserve"> d on </w:t>
      </w:r>
      <w:proofErr w:type="spellStart"/>
      <w:r w:rsidRPr="00FA1349">
        <w:rPr>
          <w:rFonts w:asciiTheme="minorHAnsi" w:hAnsiTheme="minorHAnsi" w:cstheme="minorHAnsi"/>
          <w:sz w:val="24"/>
          <w:szCs w:val="24"/>
        </w:rPr>
        <w:t>t.doc_ctrl_num</w:t>
      </w:r>
      <w:proofErr w:type="spellEnd"/>
      <w:r w:rsidRPr="00FA1349">
        <w:rPr>
          <w:rFonts w:asciiTheme="minorHAnsi" w:hAnsiTheme="minorHAnsi" w:cstheme="minorHAnsi"/>
          <w:sz w:val="24"/>
          <w:szCs w:val="24"/>
        </w:rPr>
        <w:t xml:space="preserve"> = </w:t>
      </w:r>
      <w:proofErr w:type="spellStart"/>
      <w:r w:rsidRPr="00FA1349">
        <w:rPr>
          <w:rFonts w:asciiTheme="minorHAnsi" w:hAnsiTheme="minorHAnsi" w:cstheme="minorHAnsi"/>
          <w:sz w:val="24"/>
          <w:szCs w:val="24"/>
        </w:rPr>
        <w:t>d.doc_ctrl_num</w:t>
      </w:r>
      <w:proofErr w:type="spellEnd"/>
    </w:p>
    <w:p w:rsidR="00BF1CBA" w:rsidRPr="00FA1349" w:rsidRDefault="008F194C">
      <w:pPr>
        <w:spacing w:line="240" w:lineRule="exact"/>
        <w:ind w:left="140"/>
        <w:rPr>
          <w:rFonts w:asciiTheme="minorHAnsi" w:hAnsiTheme="minorHAnsi" w:cstheme="minorHAnsi"/>
          <w:sz w:val="24"/>
          <w:szCs w:val="24"/>
        </w:rPr>
      </w:pPr>
      <w:r w:rsidRPr="00FA1349">
        <w:rPr>
          <w:rFonts w:asciiTheme="minorHAnsi" w:hAnsiTheme="minorHAnsi" w:cstheme="minorHAnsi"/>
          <w:sz w:val="24"/>
          <w:szCs w:val="24"/>
        </w:rPr>
        <w:t xml:space="preserve">left join </w:t>
      </w:r>
      <w:proofErr w:type="spellStart"/>
      <w:r w:rsidRPr="00FA1349">
        <w:rPr>
          <w:rFonts w:asciiTheme="minorHAnsi" w:hAnsiTheme="minorHAnsi" w:cstheme="minorHAnsi"/>
          <w:sz w:val="24"/>
          <w:szCs w:val="24"/>
        </w:rPr>
        <w:t>fac_info</w:t>
      </w:r>
      <w:proofErr w:type="spellEnd"/>
      <w:r w:rsidRPr="00FA1349">
        <w:rPr>
          <w:rFonts w:asciiTheme="minorHAnsi" w:hAnsiTheme="minorHAnsi" w:cstheme="minorHAnsi"/>
          <w:sz w:val="24"/>
          <w:szCs w:val="24"/>
        </w:rPr>
        <w:t xml:space="preserve"> f on </w:t>
      </w:r>
      <w:proofErr w:type="spellStart"/>
      <w:r w:rsidRPr="00FA1349">
        <w:rPr>
          <w:rFonts w:asciiTheme="minorHAnsi" w:hAnsiTheme="minorHAnsi" w:cstheme="minorHAnsi"/>
          <w:sz w:val="24"/>
          <w:szCs w:val="24"/>
        </w:rPr>
        <w:t>t.tri_facility_id</w:t>
      </w:r>
      <w:proofErr w:type="spellEnd"/>
      <w:r w:rsidRPr="00FA1349">
        <w:rPr>
          <w:rFonts w:asciiTheme="minorHAnsi" w:hAnsiTheme="minorHAnsi" w:cstheme="minorHAnsi"/>
          <w:sz w:val="24"/>
          <w:szCs w:val="24"/>
        </w:rPr>
        <w:t xml:space="preserve"> = </w:t>
      </w:r>
      <w:proofErr w:type="spellStart"/>
      <w:r w:rsidRPr="00FA1349">
        <w:rPr>
          <w:rFonts w:asciiTheme="minorHAnsi" w:hAnsiTheme="minorHAnsi" w:cstheme="minorHAnsi"/>
          <w:sz w:val="24"/>
          <w:szCs w:val="24"/>
        </w:rPr>
        <w:t>f.tri_facility_id</w:t>
      </w:r>
      <w:proofErr w:type="spellEnd"/>
    </w:p>
    <w:p w:rsidR="00BF1CBA" w:rsidRPr="00FA1349" w:rsidRDefault="008F194C">
      <w:pPr>
        <w:spacing w:before="1"/>
        <w:ind w:left="140"/>
        <w:rPr>
          <w:rFonts w:asciiTheme="minorHAnsi" w:hAnsiTheme="minorHAnsi" w:cstheme="minorHAnsi"/>
          <w:sz w:val="24"/>
          <w:szCs w:val="24"/>
        </w:rPr>
      </w:pPr>
      <w:r w:rsidRPr="00FA1349">
        <w:rPr>
          <w:rFonts w:asciiTheme="minorHAnsi" w:hAnsiTheme="minorHAnsi" w:cstheme="minorHAnsi"/>
          <w:sz w:val="24"/>
          <w:szCs w:val="24"/>
        </w:rPr>
        <w:t xml:space="preserve">left join </w:t>
      </w:r>
      <w:proofErr w:type="spellStart"/>
      <w:r w:rsidRPr="00FA1349">
        <w:rPr>
          <w:rFonts w:asciiTheme="minorHAnsi" w:hAnsiTheme="minorHAnsi" w:cstheme="minorHAnsi"/>
          <w:sz w:val="24"/>
          <w:szCs w:val="24"/>
        </w:rPr>
        <w:t>chem_doc</w:t>
      </w:r>
      <w:proofErr w:type="spellEnd"/>
      <w:r w:rsidRPr="00FA1349">
        <w:rPr>
          <w:rFonts w:asciiTheme="minorHAnsi" w:hAnsiTheme="minorHAnsi" w:cstheme="minorHAnsi"/>
          <w:sz w:val="24"/>
          <w:szCs w:val="24"/>
        </w:rPr>
        <w:t xml:space="preserve"> c on </w:t>
      </w:r>
      <w:proofErr w:type="spellStart"/>
      <w:r w:rsidRPr="00FA1349">
        <w:rPr>
          <w:rFonts w:asciiTheme="minorHAnsi" w:hAnsiTheme="minorHAnsi" w:cstheme="minorHAnsi"/>
          <w:sz w:val="24"/>
          <w:szCs w:val="24"/>
        </w:rPr>
        <w:t>t.doc_ctrl_num</w:t>
      </w:r>
      <w:proofErr w:type="spellEnd"/>
      <w:r w:rsidRPr="00FA1349">
        <w:rPr>
          <w:rFonts w:asciiTheme="minorHAnsi" w:hAnsiTheme="minorHAnsi" w:cstheme="minorHAnsi"/>
          <w:sz w:val="24"/>
          <w:szCs w:val="24"/>
        </w:rPr>
        <w:t xml:space="preserve"> = </w:t>
      </w:r>
      <w:proofErr w:type="spellStart"/>
      <w:r w:rsidRPr="00FA1349">
        <w:rPr>
          <w:rFonts w:asciiTheme="minorHAnsi" w:hAnsiTheme="minorHAnsi" w:cstheme="minorHAnsi"/>
          <w:sz w:val="24"/>
          <w:szCs w:val="24"/>
        </w:rPr>
        <w:t>c.doc_ctrl</w:t>
      </w:r>
      <w:r w:rsidRPr="00FA1349">
        <w:rPr>
          <w:rFonts w:asciiTheme="minorHAnsi" w:hAnsiTheme="minorHAnsi" w:cstheme="minorHAnsi"/>
          <w:sz w:val="24"/>
          <w:szCs w:val="24"/>
        </w:rPr>
        <w:t>_num</w:t>
      </w:r>
      <w:proofErr w:type="spellEnd"/>
    </w:p>
    <w:p w:rsidR="00BF1CBA" w:rsidRPr="00FA1349" w:rsidRDefault="008F194C">
      <w:pPr>
        <w:spacing w:before="1" w:line="240" w:lineRule="exact"/>
        <w:ind w:left="140" w:right="273"/>
        <w:rPr>
          <w:rFonts w:asciiTheme="minorHAnsi" w:hAnsiTheme="minorHAnsi" w:cstheme="minorHAnsi"/>
          <w:sz w:val="24"/>
          <w:szCs w:val="24"/>
        </w:rPr>
      </w:pPr>
      <w:r w:rsidRPr="00FA1349">
        <w:rPr>
          <w:rFonts w:asciiTheme="minorHAnsi" w:hAnsiTheme="minorHAnsi" w:cstheme="minorHAnsi"/>
          <w:sz w:val="24"/>
          <w:szCs w:val="24"/>
        </w:rPr>
        <w:t xml:space="preserve">where year=2013 and CLEAR_AIR_ACT_CHEMICAL='Yes' and </w:t>
      </w:r>
      <w:proofErr w:type="spellStart"/>
      <w:r w:rsidRPr="00FA1349">
        <w:rPr>
          <w:rFonts w:asciiTheme="minorHAnsi" w:hAnsiTheme="minorHAnsi" w:cstheme="minorHAnsi"/>
          <w:sz w:val="24"/>
          <w:szCs w:val="24"/>
        </w:rPr>
        <w:t>facility_name</w:t>
      </w:r>
      <w:proofErr w:type="spellEnd"/>
      <w:r w:rsidRPr="00FA1349">
        <w:rPr>
          <w:rFonts w:asciiTheme="minorHAnsi" w:hAnsiTheme="minorHAnsi" w:cstheme="minorHAnsi"/>
          <w:sz w:val="24"/>
          <w:szCs w:val="24"/>
        </w:rPr>
        <w:t>='NEWMONT MINING CORP COPPER CANYON FACILITY'</w:t>
      </w:r>
    </w:p>
    <w:p w:rsidR="00BF1CBA" w:rsidRPr="00FA1349" w:rsidRDefault="008F194C">
      <w:pPr>
        <w:spacing w:line="240" w:lineRule="exact"/>
        <w:ind w:left="140"/>
        <w:rPr>
          <w:rFonts w:asciiTheme="minorHAnsi" w:hAnsiTheme="minorHAnsi" w:cstheme="minorHAnsi"/>
          <w:sz w:val="24"/>
          <w:szCs w:val="24"/>
        </w:rPr>
      </w:pPr>
      <w:r w:rsidRPr="00FA1349">
        <w:rPr>
          <w:rFonts w:asciiTheme="minorHAnsi" w:hAnsiTheme="minorHAnsi" w:cstheme="minorHAnsi"/>
          <w:sz w:val="24"/>
          <w:szCs w:val="24"/>
        </w:rPr>
        <w:t xml:space="preserve">group by </w:t>
      </w:r>
      <w:proofErr w:type="spellStart"/>
      <w:proofErr w:type="gramStart"/>
      <w:r w:rsidRPr="00FA1349">
        <w:rPr>
          <w:rFonts w:asciiTheme="minorHAnsi" w:hAnsiTheme="minorHAnsi" w:cstheme="minorHAnsi"/>
          <w:sz w:val="24"/>
          <w:szCs w:val="24"/>
        </w:rPr>
        <w:t>f.facility</w:t>
      </w:r>
      <w:proofErr w:type="gramEnd"/>
      <w:r w:rsidRPr="00FA1349">
        <w:rPr>
          <w:rFonts w:asciiTheme="minorHAnsi" w:hAnsiTheme="minorHAnsi" w:cstheme="minorHAnsi"/>
          <w:sz w:val="24"/>
          <w:szCs w:val="24"/>
        </w:rPr>
        <w:t>_name,t.year</w:t>
      </w:r>
      <w:proofErr w:type="spellEnd"/>
    </w:p>
    <w:p w:rsidR="00BF1CBA" w:rsidRPr="00FA1349" w:rsidRDefault="00BF1CBA">
      <w:pPr>
        <w:spacing w:before="13" w:line="240" w:lineRule="exact"/>
        <w:rPr>
          <w:rFonts w:asciiTheme="minorHAnsi" w:hAnsiTheme="minorHAnsi" w:cstheme="minorHAnsi"/>
          <w:sz w:val="24"/>
          <w:szCs w:val="24"/>
        </w:rPr>
      </w:pPr>
    </w:p>
    <w:p w:rsidR="00BF1CBA" w:rsidRPr="00FA1349" w:rsidRDefault="008F194C">
      <w:pPr>
        <w:ind w:left="112"/>
        <w:rPr>
          <w:rFonts w:asciiTheme="minorHAnsi" w:hAnsiTheme="minorHAnsi" w:cstheme="minorHAnsi"/>
          <w:sz w:val="24"/>
          <w:szCs w:val="24"/>
        </w:rPr>
      </w:pPr>
      <w:r w:rsidRPr="00FA1349">
        <w:rPr>
          <w:rFonts w:asciiTheme="minorHAnsi" w:hAnsiTheme="minorHAnsi" w:cstheme="minorHAnsi"/>
          <w:sz w:val="24"/>
          <w:szCs w:val="24"/>
        </w:rPr>
        <w:t>This query selects and displays the “'Newmont Mining Corp Copper Canyon Facility” and counts</w:t>
      </w:r>
    </w:p>
    <w:p w:rsidR="00BF1CBA" w:rsidRPr="00FA1349" w:rsidRDefault="008F194C">
      <w:pPr>
        <w:spacing w:line="240" w:lineRule="exact"/>
        <w:ind w:left="112"/>
        <w:rPr>
          <w:rFonts w:asciiTheme="minorHAnsi" w:hAnsiTheme="minorHAnsi" w:cstheme="minorHAnsi"/>
          <w:sz w:val="24"/>
          <w:szCs w:val="24"/>
        </w:rPr>
      </w:pPr>
      <w:r w:rsidRPr="00FA1349">
        <w:rPr>
          <w:rFonts w:asciiTheme="minorHAnsi" w:hAnsiTheme="minorHAnsi" w:cstheme="minorHAnsi"/>
          <w:sz w:val="24"/>
          <w:szCs w:val="24"/>
        </w:rPr>
        <w:t xml:space="preserve">the total number of facilities which do not have the </w:t>
      </w:r>
      <w:proofErr w:type="spellStart"/>
      <w:r w:rsidRPr="00FA1349">
        <w:rPr>
          <w:rFonts w:asciiTheme="minorHAnsi" w:hAnsiTheme="minorHAnsi" w:cstheme="minorHAnsi"/>
          <w:sz w:val="24"/>
          <w:szCs w:val="24"/>
        </w:rPr>
        <w:t>clear</w:t>
      </w:r>
      <w:proofErr w:type="spellEnd"/>
      <w:r w:rsidRPr="00FA1349">
        <w:rPr>
          <w:rFonts w:asciiTheme="minorHAnsi" w:hAnsiTheme="minorHAnsi" w:cstheme="minorHAnsi"/>
          <w:sz w:val="24"/>
          <w:szCs w:val="24"/>
        </w:rPr>
        <w:t xml:space="preserve"> air act chemical in the year 2013.</w:t>
      </w:r>
    </w:p>
    <w:p w:rsidR="00BF1CBA" w:rsidRPr="00FA1349" w:rsidRDefault="00BF1CBA">
      <w:pPr>
        <w:spacing w:before="4" w:line="16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8F194C">
      <w:pPr>
        <w:spacing w:line="240" w:lineRule="exact"/>
        <w:ind w:left="140" w:right="716"/>
        <w:rPr>
          <w:rFonts w:asciiTheme="minorHAnsi" w:hAnsiTheme="minorHAnsi" w:cstheme="minorHAnsi"/>
          <w:sz w:val="24"/>
          <w:szCs w:val="24"/>
        </w:rPr>
      </w:pPr>
      <w:r w:rsidRPr="00FA1349">
        <w:rPr>
          <w:rFonts w:asciiTheme="minorHAnsi" w:hAnsiTheme="minorHAnsi" w:cstheme="minorHAnsi"/>
          <w:sz w:val="24"/>
          <w:szCs w:val="24"/>
        </w:rPr>
        <w:t xml:space="preserve">select </w:t>
      </w:r>
      <w:proofErr w:type="spellStart"/>
      <w:proofErr w:type="gramStart"/>
      <w:r w:rsidRPr="00FA1349">
        <w:rPr>
          <w:rFonts w:asciiTheme="minorHAnsi" w:hAnsiTheme="minorHAnsi" w:cstheme="minorHAnsi"/>
          <w:sz w:val="24"/>
          <w:szCs w:val="24"/>
        </w:rPr>
        <w:t>t.year</w:t>
      </w:r>
      <w:proofErr w:type="spellEnd"/>
      <w:proofErr w:type="gramEnd"/>
      <w:r w:rsidRPr="00FA1349">
        <w:rPr>
          <w:rFonts w:asciiTheme="minorHAnsi" w:hAnsiTheme="minorHAnsi" w:cstheme="minorHAnsi"/>
          <w:sz w:val="24"/>
          <w:szCs w:val="24"/>
        </w:rPr>
        <w:t xml:space="preserve">, </w:t>
      </w:r>
      <w:proofErr w:type="spellStart"/>
      <w:r w:rsidRPr="00FA1349">
        <w:rPr>
          <w:rFonts w:asciiTheme="minorHAnsi" w:hAnsiTheme="minorHAnsi" w:cstheme="minorHAnsi"/>
          <w:sz w:val="24"/>
          <w:szCs w:val="24"/>
        </w:rPr>
        <w:t>f.facility_name</w:t>
      </w:r>
      <w:proofErr w:type="spellEnd"/>
      <w:r w:rsidRPr="00FA1349">
        <w:rPr>
          <w:rFonts w:asciiTheme="minorHAnsi" w:hAnsiTheme="minorHAnsi" w:cstheme="minorHAnsi"/>
          <w:sz w:val="24"/>
          <w:szCs w:val="24"/>
        </w:rPr>
        <w:t>, count(</w:t>
      </w:r>
      <w:proofErr w:type="spellStart"/>
      <w:r w:rsidRPr="00FA1349">
        <w:rPr>
          <w:rFonts w:asciiTheme="minorHAnsi" w:hAnsiTheme="minorHAnsi" w:cstheme="minorHAnsi"/>
          <w:sz w:val="24"/>
          <w:szCs w:val="24"/>
        </w:rPr>
        <w:t>d.ON_SITE_RELEASE_TOTAL</w:t>
      </w:r>
      <w:proofErr w:type="spellEnd"/>
      <w:r w:rsidRPr="00FA1349">
        <w:rPr>
          <w:rFonts w:asciiTheme="minorHAnsi" w:hAnsiTheme="minorHAnsi" w:cstheme="minorHAnsi"/>
          <w:sz w:val="24"/>
          <w:szCs w:val="24"/>
        </w:rPr>
        <w:t xml:space="preserve">) as count from </w:t>
      </w:r>
      <w:proofErr w:type="spellStart"/>
      <w:r w:rsidRPr="00FA1349">
        <w:rPr>
          <w:rFonts w:asciiTheme="minorHAnsi" w:hAnsiTheme="minorHAnsi" w:cstheme="minorHAnsi"/>
          <w:sz w:val="24"/>
          <w:szCs w:val="24"/>
        </w:rPr>
        <w:t>trius</w:t>
      </w:r>
      <w:proofErr w:type="spellEnd"/>
      <w:r w:rsidRPr="00FA1349">
        <w:rPr>
          <w:rFonts w:asciiTheme="minorHAnsi" w:hAnsiTheme="minorHAnsi" w:cstheme="minorHAnsi"/>
          <w:sz w:val="24"/>
          <w:szCs w:val="24"/>
        </w:rPr>
        <w:t xml:space="preserve"> t left join </w:t>
      </w:r>
      <w:proofErr w:type="spellStart"/>
      <w:r w:rsidRPr="00FA1349">
        <w:rPr>
          <w:rFonts w:asciiTheme="minorHAnsi" w:hAnsiTheme="minorHAnsi" w:cstheme="minorHAnsi"/>
          <w:sz w:val="24"/>
          <w:szCs w:val="24"/>
        </w:rPr>
        <w:t>doc_onsite</w:t>
      </w:r>
      <w:proofErr w:type="spellEnd"/>
      <w:r w:rsidRPr="00FA1349">
        <w:rPr>
          <w:rFonts w:asciiTheme="minorHAnsi" w:hAnsiTheme="minorHAnsi" w:cstheme="minorHAnsi"/>
          <w:sz w:val="24"/>
          <w:szCs w:val="24"/>
        </w:rPr>
        <w:t xml:space="preserve"> d on </w:t>
      </w:r>
      <w:proofErr w:type="spellStart"/>
      <w:r w:rsidRPr="00FA1349">
        <w:rPr>
          <w:rFonts w:asciiTheme="minorHAnsi" w:hAnsiTheme="minorHAnsi" w:cstheme="minorHAnsi"/>
          <w:sz w:val="24"/>
          <w:szCs w:val="24"/>
        </w:rPr>
        <w:t>t.doc_ctrl_num</w:t>
      </w:r>
      <w:proofErr w:type="spellEnd"/>
      <w:r w:rsidRPr="00FA1349">
        <w:rPr>
          <w:rFonts w:asciiTheme="minorHAnsi" w:hAnsiTheme="minorHAnsi" w:cstheme="minorHAnsi"/>
          <w:sz w:val="24"/>
          <w:szCs w:val="24"/>
        </w:rPr>
        <w:t xml:space="preserve"> = </w:t>
      </w:r>
      <w:proofErr w:type="spellStart"/>
      <w:r w:rsidRPr="00FA1349">
        <w:rPr>
          <w:rFonts w:asciiTheme="minorHAnsi" w:hAnsiTheme="minorHAnsi" w:cstheme="minorHAnsi"/>
          <w:sz w:val="24"/>
          <w:szCs w:val="24"/>
        </w:rPr>
        <w:t>d.doc_ctrl_num</w:t>
      </w:r>
      <w:proofErr w:type="spellEnd"/>
    </w:p>
    <w:p w:rsidR="00BF1CBA" w:rsidRPr="00FA1349" w:rsidRDefault="008F194C">
      <w:pPr>
        <w:spacing w:before="2" w:line="240" w:lineRule="exact"/>
        <w:ind w:left="140" w:right="3668"/>
        <w:rPr>
          <w:rFonts w:asciiTheme="minorHAnsi" w:hAnsiTheme="minorHAnsi" w:cstheme="minorHAnsi"/>
          <w:sz w:val="24"/>
          <w:szCs w:val="24"/>
        </w:rPr>
      </w:pPr>
      <w:r w:rsidRPr="00FA1349">
        <w:rPr>
          <w:rFonts w:asciiTheme="minorHAnsi" w:hAnsiTheme="minorHAnsi" w:cstheme="minorHAnsi"/>
          <w:sz w:val="24"/>
          <w:szCs w:val="24"/>
        </w:rPr>
        <w:t xml:space="preserve">left join </w:t>
      </w:r>
      <w:proofErr w:type="spellStart"/>
      <w:r w:rsidRPr="00FA1349">
        <w:rPr>
          <w:rFonts w:asciiTheme="minorHAnsi" w:hAnsiTheme="minorHAnsi" w:cstheme="minorHAnsi"/>
          <w:sz w:val="24"/>
          <w:szCs w:val="24"/>
        </w:rPr>
        <w:t>fac_i</w:t>
      </w:r>
      <w:r w:rsidRPr="00FA1349">
        <w:rPr>
          <w:rFonts w:asciiTheme="minorHAnsi" w:hAnsiTheme="minorHAnsi" w:cstheme="minorHAnsi"/>
          <w:sz w:val="24"/>
          <w:szCs w:val="24"/>
        </w:rPr>
        <w:t>nfo</w:t>
      </w:r>
      <w:proofErr w:type="spellEnd"/>
      <w:r w:rsidRPr="00FA1349">
        <w:rPr>
          <w:rFonts w:asciiTheme="minorHAnsi" w:hAnsiTheme="minorHAnsi" w:cstheme="minorHAnsi"/>
          <w:sz w:val="24"/>
          <w:szCs w:val="24"/>
        </w:rPr>
        <w:t xml:space="preserve"> f on </w:t>
      </w:r>
      <w:proofErr w:type="spellStart"/>
      <w:r w:rsidRPr="00FA1349">
        <w:rPr>
          <w:rFonts w:asciiTheme="minorHAnsi" w:hAnsiTheme="minorHAnsi" w:cstheme="minorHAnsi"/>
          <w:sz w:val="24"/>
          <w:szCs w:val="24"/>
        </w:rPr>
        <w:t>t.tri_facility_id</w:t>
      </w:r>
      <w:proofErr w:type="spellEnd"/>
      <w:r w:rsidRPr="00FA1349">
        <w:rPr>
          <w:rFonts w:asciiTheme="minorHAnsi" w:hAnsiTheme="minorHAnsi" w:cstheme="minorHAnsi"/>
          <w:sz w:val="24"/>
          <w:szCs w:val="24"/>
        </w:rPr>
        <w:t xml:space="preserve"> = </w:t>
      </w:r>
      <w:proofErr w:type="spellStart"/>
      <w:r w:rsidRPr="00FA1349">
        <w:rPr>
          <w:rFonts w:asciiTheme="minorHAnsi" w:hAnsiTheme="minorHAnsi" w:cstheme="minorHAnsi"/>
          <w:sz w:val="24"/>
          <w:szCs w:val="24"/>
        </w:rPr>
        <w:t>f.tri_facility_id</w:t>
      </w:r>
      <w:proofErr w:type="spellEnd"/>
      <w:r w:rsidRPr="00FA1349">
        <w:rPr>
          <w:rFonts w:asciiTheme="minorHAnsi" w:hAnsiTheme="minorHAnsi" w:cstheme="minorHAnsi"/>
          <w:sz w:val="24"/>
          <w:szCs w:val="24"/>
        </w:rPr>
        <w:t xml:space="preserve"> left join </w:t>
      </w:r>
      <w:proofErr w:type="spellStart"/>
      <w:r w:rsidRPr="00FA1349">
        <w:rPr>
          <w:rFonts w:asciiTheme="minorHAnsi" w:hAnsiTheme="minorHAnsi" w:cstheme="minorHAnsi"/>
          <w:sz w:val="24"/>
          <w:szCs w:val="24"/>
        </w:rPr>
        <w:t>chem_doc</w:t>
      </w:r>
      <w:proofErr w:type="spellEnd"/>
      <w:r w:rsidRPr="00FA1349">
        <w:rPr>
          <w:rFonts w:asciiTheme="minorHAnsi" w:hAnsiTheme="minorHAnsi" w:cstheme="minorHAnsi"/>
          <w:sz w:val="24"/>
          <w:szCs w:val="24"/>
        </w:rPr>
        <w:t xml:space="preserve"> c on </w:t>
      </w:r>
      <w:proofErr w:type="spellStart"/>
      <w:r w:rsidRPr="00FA1349">
        <w:rPr>
          <w:rFonts w:asciiTheme="minorHAnsi" w:hAnsiTheme="minorHAnsi" w:cstheme="minorHAnsi"/>
          <w:sz w:val="24"/>
          <w:szCs w:val="24"/>
        </w:rPr>
        <w:t>t.doc_ctrl_num</w:t>
      </w:r>
      <w:proofErr w:type="spellEnd"/>
      <w:r w:rsidRPr="00FA1349">
        <w:rPr>
          <w:rFonts w:asciiTheme="minorHAnsi" w:hAnsiTheme="minorHAnsi" w:cstheme="minorHAnsi"/>
          <w:sz w:val="24"/>
          <w:szCs w:val="24"/>
        </w:rPr>
        <w:t xml:space="preserve"> = </w:t>
      </w:r>
      <w:proofErr w:type="spellStart"/>
      <w:r w:rsidRPr="00FA1349">
        <w:rPr>
          <w:rFonts w:asciiTheme="minorHAnsi" w:hAnsiTheme="minorHAnsi" w:cstheme="minorHAnsi"/>
          <w:sz w:val="24"/>
          <w:szCs w:val="24"/>
        </w:rPr>
        <w:t>c.doc_ctrl_num</w:t>
      </w:r>
      <w:proofErr w:type="spellEnd"/>
    </w:p>
    <w:p w:rsidR="00BF1CBA" w:rsidRPr="00FA1349" w:rsidRDefault="008F194C">
      <w:pPr>
        <w:spacing w:before="2" w:line="240" w:lineRule="exact"/>
        <w:ind w:left="140" w:right="414"/>
        <w:rPr>
          <w:rFonts w:asciiTheme="minorHAnsi" w:hAnsiTheme="minorHAnsi" w:cstheme="minorHAnsi"/>
          <w:sz w:val="24"/>
          <w:szCs w:val="24"/>
        </w:rPr>
      </w:pPr>
      <w:r w:rsidRPr="00FA1349">
        <w:rPr>
          <w:rFonts w:asciiTheme="minorHAnsi" w:hAnsiTheme="minorHAnsi" w:cstheme="minorHAnsi"/>
          <w:sz w:val="24"/>
          <w:szCs w:val="24"/>
        </w:rPr>
        <w:t xml:space="preserve">where year=2013 and CLEAR_AIR_ACT_CHEMICAL='No' and </w:t>
      </w:r>
      <w:proofErr w:type="spellStart"/>
      <w:r w:rsidRPr="00FA1349">
        <w:rPr>
          <w:rFonts w:asciiTheme="minorHAnsi" w:hAnsiTheme="minorHAnsi" w:cstheme="minorHAnsi"/>
          <w:sz w:val="24"/>
          <w:szCs w:val="24"/>
        </w:rPr>
        <w:t>facility_name</w:t>
      </w:r>
      <w:proofErr w:type="spellEnd"/>
      <w:r w:rsidRPr="00FA1349">
        <w:rPr>
          <w:rFonts w:asciiTheme="minorHAnsi" w:hAnsiTheme="minorHAnsi" w:cstheme="minorHAnsi"/>
          <w:sz w:val="24"/>
          <w:szCs w:val="24"/>
        </w:rPr>
        <w:t>='USS GARY WORKS'</w:t>
      </w:r>
    </w:p>
    <w:p w:rsidR="00BF1CBA" w:rsidRPr="00FA1349" w:rsidRDefault="008F194C">
      <w:pPr>
        <w:spacing w:line="240" w:lineRule="exact"/>
        <w:ind w:left="140"/>
        <w:rPr>
          <w:rFonts w:asciiTheme="minorHAnsi" w:hAnsiTheme="minorHAnsi" w:cstheme="minorHAnsi"/>
          <w:sz w:val="24"/>
          <w:szCs w:val="24"/>
        </w:rPr>
      </w:pPr>
      <w:r w:rsidRPr="00FA1349">
        <w:rPr>
          <w:rFonts w:asciiTheme="minorHAnsi" w:hAnsiTheme="minorHAnsi" w:cstheme="minorHAnsi"/>
          <w:sz w:val="24"/>
          <w:szCs w:val="24"/>
        </w:rPr>
        <w:t xml:space="preserve">group by </w:t>
      </w:r>
      <w:proofErr w:type="spellStart"/>
      <w:proofErr w:type="gramStart"/>
      <w:r w:rsidRPr="00FA1349">
        <w:rPr>
          <w:rFonts w:asciiTheme="minorHAnsi" w:hAnsiTheme="minorHAnsi" w:cstheme="minorHAnsi"/>
          <w:sz w:val="24"/>
          <w:szCs w:val="24"/>
        </w:rPr>
        <w:t>f.facility</w:t>
      </w:r>
      <w:proofErr w:type="gramEnd"/>
      <w:r w:rsidRPr="00FA1349">
        <w:rPr>
          <w:rFonts w:asciiTheme="minorHAnsi" w:hAnsiTheme="minorHAnsi" w:cstheme="minorHAnsi"/>
          <w:sz w:val="24"/>
          <w:szCs w:val="24"/>
        </w:rPr>
        <w:t>_name,t.year</w:t>
      </w:r>
      <w:proofErr w:type="spellEnd"/>
    </w:p>
    <w:p w:rsidR="00BF1CBA" w:rsidRPr="00FA1349" w:rsidRDefault="00BF1CBA">
      <w:pPr>
        <w:spacing w:before="13" w:line="240" w:lineRule="exact"/>
        <w:rPr>
          <w:rFonts w:asciiTheme="minorHAnsi" w:hAnsiTheme="minorHAnsi" w:cstheme="minorHAnsi"/>
          <w:sz w:val="24"/>
          <w:szCs w:val="24"/>
        </w:rPr>
      </w:pPr>
    </w:p>
    <w:p w:rsidR="00BF1CBA" w:rsidRPr="00FA1349" w:rsidRDefault="008F194C">
      <w:pPr>
        <w:ind w:left="112"/>
        <w:rPr>
          <w:rFonts w:asciiTheme="minorHAnsi" w:hAnsiTheme="minorHAnsi" w:cstheme="minorHAnsi"/>
          <w:sz w:val="24"/>
          <w:szCs w:val="24"/>
        </w:rPr>
      </w:pPr>
      <w:r w:rsidRPr="00FA1349">
        <w:rPr>
          <w:rFonts w:asciiTheme="minorHAnsi" w:hAnsiTheme="minorHAnsi" w:cstheme="minorHAnsi"/>
          <w:sz w:val="24"/>
          <w:szCs w:val="24"/>
        </w:rPr>
        <w:t>This query selects and displays the “</w:t>
      </w:r>
      <w:r w:rsidRPr="00FA1349">
        <w:rPr>
          <w:rFonts w:asciiTheme="minorHAnsi" w:hAnsiTheme="minorHAnsi" w:cstheme="minorHAnsi"/>
          <w:sz w:val="24"/>
          <w:szCs w:val="24"/>
        </w:rPr>
        <w:t>'USS GARY WORKS” and counts the total number of</w:t>
      </w:r>
    </w:p>
    <w:p w:rsidR="00BF1CBA" w:rsidRPr="00FA1349" w:rsidRDefault="008F194C">
      <w:pPr>
        <w:spacing w:before="1"/>
        <w:ind w:left="112"/>
        <w:rPr>
          <w:rFonts w:asciiTheme="minorHAnsi" w:hAnsiTheme="minorHAnsi" w:cstheme="minorHAnsi"/>
          <w:sz w:val="24"/>
          <w:szCs w:val="24"/>
        </w:rPr>
        <w:sectPr w:rsidR="00BF1CBA" w:rsidRPr="00FA1349">
          <w:pgSz w:w="11920" w:h="16840"/>
          <w:pgMar w:top="1560" w:right="1320" w:bottom="280" w:left="1660" w:header="0" w:footer="1003" w:gutter="0"/>
          <w:cols w:space="720"/>
        </w:sectPr>
      </w:pPr>
      <w:r w:rsidRPr="00FA1349">
        <w:rPr>
          <w:rFonts w:asciiTheme="minorHAnsi" w:hAnsiTheme="minorHAnsi" w:cstheme="minorHAnsi"/>
          <w:sz w:val="24"/>
          <w:szCs w:val="24"/>
        </w:rPr>
        <w:t xml:space="preserve">facilities which do not have the </w:t>
      </w:r>
      <w:proofErr w:type="spellStart"/>
      <w:r w:rsidRPr="00FA1349">
        <w:rPr>
          <w:rFonts w:asciiTheme="minorHAnsi" w:hAnsiTheme="minorHAnsi" w:cstheme="minorHAnsi"/>
          <w:sz w:val="24"/>
          <w:szCs w:val="24"/>
        </w:rPr>
        <w:t>clear</w:t>
      </w:r>
      <w:proofErr w:type="spellEnd"/>
      <w:r w:rsidRPr="00FA1349">
        <w:rPr>
          <w:rFonts w:asciiTheme="minorHAnsi" w:hAnsiTheme="minorHAnsi" w:cstheme="minorHAnsi"/>
          <w:sz w:val="24"/>
          <w:szCs w:val="24"/>
        </w:rPr>
        <w:t xml:space="preserve"> air act chemical in the year 2013.</w:t>
      </w:r>
    </w:p>
    <w:p w:rsidR="00BF1CBA" w:rsidRPr="00FA1349" w:rsidRDefault="008F194C">
      <w:pPr>
        <w:spacing w:before="40"/>
        <w:ind w:left="2516"/>
        <w:rPr>
          <w:rFonts w:asciiTheme="minorHAnsi" w:hAnsiTheme="minorHAnsi" w:cstheme="minorHAnsi"/>
          <w:sz w:val="24"/>
          <w:szCs w:val="24"/>
        </w:rPr>
      </w:pPr>
      <w:r w:rsidRPr="00FA1349">
        <w:rPr>
          <w:rFonts w:asciiTheme="minorHAnsi" w:hAnsiTheme="minorHAnsi" w:cstheme="minorHAnsi"/>
          <w:b/>
          <w:sz w:val="24"/>
          <w:szCs w:val="24"/>
        </w:rPr>
        <w:lastRenderedPageBreak/>
        <w:t>Snapshots of Results</w:t>
      </w:r>
    </w:p>
    <w:p w:rsidR="00BF1CBA" w:rsidRPr="00FA1349" w:rsidRDefault="00BF1CBA">
      <w:pPr>
        <w:spacing w:before="4" w:line="180" w:lineRule="exact"/>
        <w:rPr>
          <w:rFonts w:asciiTheme="minorHAnsi" w:hAnsiTheme="minorHAnsi" w:cstheme="minorHAnsi"/>
          <w:sz w:val="24"/>
          <w:szCs w:val="24"/>
        </w:rPr>
      </w:pPr>
    </w:p>
    <w:p w:rsidR="00BF1CBA" w:rsidRPr="00FA1349" w:rsidRDefault="008F194C">
      <w:pPr>
        <w:ind w:left="523"/>
        <w:rPr>
          <w:rFonts w:asciiTheme="minorHAnsi" w:hAnsiTheme="minorHAnsi" w:cstheme="minorHAnsi"/>
          <w:sz w:val="24"/>
          <w:szCs w:val="24"/>
        </w:rPr>
      </w:pPr>
      <w:r w:rsidRPr="008F194C">
        <w:rPr>
          <w:rFonts w:asciiTheme="minorHAnsi" w:hAnsiTheme="minorHAnsi" w:cstheme="minorHAnsi"/>
          <w:noProof/>
          <w:sz w:val="24"/>
          <w:szCs w:val="24"/>
        </w:rPr>
        <w:pict>
          <v:shape id="_x0000_i1033" type="#_x0000_t75" alt="" style="width:375pt;height:211pt;mso-width-percent:0;mso-height-percent:0;mso-width-percent:0;mso-height-percent:0">
            <v:imagedata r:id="rId12" o:title=""/>
          </v:shape>
        </w:pict>
      </w:r>
    </w:p>
    <w:p w:rsidR="00BF1CBA" w:rsidRPr="00FA1349" w:rsidRDefault="00BF1CBA">
      <w:pPr>
        <w:spacing w:before="7" w:line="180" w:lineRule="exact"/>
        <w:rPr>
          <w:rFonts w:asciiTheme="minorHAnsi" w:hAnsiTheme="minorHAnsi" w:cstheme="minorHAnsi"/>
          <w:sz w:val="24"/>
          <w:szCs w:val="24"/>
        </w:rPr>
      </w:pPr>
    </w:p>
    <w:p w:rsidR="00BF1CBA" w:rsidRPr="00FA1349" w:rsidRDefault="008F194C">
      <w:pPr>
        <w:ind w:left="972"/>
        <w:rPr>
          <w:rFonts w:asciiTheme="minorHAnsi" w:hAnsiTheme="minorHAnsi" w:cstheme="minorHAnsi"/>
          <w:sz w:val="24"/>
          <w:szCs w:val="24"/>
        </w:rPr>
      </w:pPr>
      <w:r w:rsidRPr="008F194C">
        <w:rPr>
          <w:rFonts w:asciiTheme="minorHAnsi" w:hAnsiTheme="minorHAnsi" w:cstheme="minorHAnsi"/>
          <w:noProof/>
          <w:sz w:val="24"/>
          <w:szCs w:val="24"/>
        </w:rPr>
        <w:pict>
          <v:shape id="_x0000_i1032" type="#_x0000_t75" alt="" style="width:330pt;height:220pt;mso-width-percent:0;mso-height-percent:0;mso-width-percent:0;mso-height-percent:0">
            <v:imagedata r:id="rId13" o:title=""/>
          </v:shape>
        </w:pict>
      </w:r>
    </w:p>
    <w:p w:rsidR="00BF1CBA" w:rsidRPr="00FA1349" w:rsidRDefault="00BF1CBA">
      <w:pPr>
        <w:spacing w:before="6" w:line="180" w:lineRule="exact"/>
        <w:rPr>
          <w:rFonts w:asciiTheme="minorHAnsi" w:hAnsiTheme="minorHAnsi" w:cstheme="minorHAnsi"/>
          <w:sz w:val="24"/>
          <w:szCs w:val="24"/>
        </w:rPr>
      </w:pPr>
    </w:p>
    <w:p w:rsidR="00BF1CBA" w:rsidRPr="00FA1349" w:rsidRDefault="008F194C">
      <w:pPr>
        <w:ind w:left="847"/>
        <w:rPr>
          <w:rFonts w:asciiTheme="minorHAnsi" w:hAnsiTheme="minorHAnsi" w:cstheme="minorHAnsi"/>
          <w:sz w:val="24"/>
          <w:szCs w:val="24"/>
        </w:rPr>
      </w:pPr>
      <w:r w:rsidRPr="008F194C">
        <w:rPr>
          <w:rFonts w:asciiTheme="minorHAnsi" w:hAnsiTheme="minorHAnsi" w:cstheme="minorHAnsi"/>
          <w:noProof/>
          <w:sz w:val="24"/>
          <w:szCs w:val="24"/>
        </w:rPr>
        <w:pict>
          <v:shape id="_x0000_i1031" type="#_x0000_t75" alt="" style="width:343pt;height:210pt;mso-width-percent:0;mso-height-percent:0;mso-width-percent:0;mso-height-percent:0">
            <v:imagedata r:id="rId14" o:title=""/>
          </v:shape>
        </w:pict>
      </w: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before="18" w:line="200" w:lineRule="exact"/>
        <w:rPr>
          <w:rFonts w:asciiTheme="minorHAnsi" w:hAnsiTheme="minorHAnsi" w:cstheme="minorHAnsi"/>
          <w:sz w:val="24"/>
          <w:szCs w:val="24"/>
        </w:rPr>
      </w:pPr>
    </w:p>
    <w:p w:rsidR="00BF1CBA" w:rsidRPr="00FA1349" w:rsidRDefault="008F194C">
      <w:pPr>
        <w:ind w:right="116"/>
        <w:jc w:val="right"/>
        <w:rPr>
          <w:rFonts w:asciiTheme="minorHAnsi" w:eastAsia="Calibri" w:hAnsiTheme="minorHAnsi" w:cstheme="minorHAnsi"/>
          <w:sz w:val="24"/>
          <w:szCs w:val="24"/>
        </w:rPr>
        <w:sectPr w:rsidR="00BF1CBA" w:rsidRPr="00FA1349">
          <w:footerReference w:type="default" r:id="rId15"/>
          <w:pgSz w:w="11920" w:h="16840"/>
          <w:pgMar w:top="840" w:right="1320" w:bottom="280" w:left="1680" w:header="0" w:footer="0" w:gutter="0"/>
          <w:cols w:space="720"/>
        </w:sectPr>
      </w:pPr>
      <w:r w:rsidRPr="00FA1349">
        <w:rPr>
          <w:rFonts w:asciiTheme="minorHAnsi" w:eastAsia="Calibri" w:hAnsiTheme="minorHAnsi" w:cstheme="minorHAnsi"/>
          <w:sz w:val="24"/>
          <w:szCs w:val="24"/>
        </w:rPr>
        <w:t>11</w:t>
      </w:r>
    </w:p>
    <w:p w:rsidR="00BF1CBA" w:rsidRPr="00FA1349" w:rsidRDefault="008F194C">
      <w:pPr>
        <w:spacing w:before="100"/>
        <w:ind w:left="115"/>
        <w:rPr>
          <w:rFonts w:asciiTheme="minorHAnsi" w:hAnsiTheme="minorHAnsi" w:cstheme="minorHAnsi"/>
          <w:sz w:val="24"/>
          <w:szCs w:val="24"/>
        </w:rPr>
      </w:pPr>
      <w:r w:rsidRPr="008F194C">
        <w:rPr>
          <w:rFonts w:asciiTheme="minorHAnsi" w:hAnsiTheme="minorHAnsi" w:cstheme="minorHAnsi"/>
          <w:noProof/>
          <w:sz w:val="24"/>
          <w:szCs w:val="24"/>
        </w:rPr>
        <w:lastRenderedPageBreak/>
        <w:pict>
          <v:shape id="_x0000_i1030" type="#_x0000_t75" alt="" style="width:428pt;height:259pt;mso-width-percent:0;mso-height-percent:0;mso-width-percent:0;mso-height-percent:0">
            <v:imagedata r:id="rId16" o:title=""/>
          </v:shape>
        </w:pict>
      </w:r>
    </w:p>
    <w:p w:rsidR="00BF1CBA" w:rsidRPr="00FA1349" w:rsidRDefault="00BF1CBA">
      <w:pPr>
        <w:spacing w:before="6" w:line="180" w:lineRule="exact"/>
        <w:rPr>
          <w:rFonts w:asciiTheme="minorHAnsi" w:hAnsiTheme="minorHAnsi" w:cstheme="minorHAnsi"/>
          <w:sz w:val="24"/>
          <w:szCs w:val="24"/>
        </w:rPr>
      </w:pPr>
    </w:p>
    <w:p w:rsidR="00BF1CBA" w:rsidRPr="00FA1349" w:rsidRDefault="008F194C">
      <w:pPr>
        <w:ind w:left="684"/>
        <w:rPr>
          <w:rFonts w:asciiTheme="minorHAnsi" w:hAnsiTheme="minorHAnsi" w:cstheme="minorHAnsi"/>
          <w:sz w:val="24"/>
          <w:szCs w:val="24"/>
        </w:rPr>
      </w:pPr>
      <w:r w:rsidRPr="008F194C">
        <w:rPr>
          <w:rFonts w:asciiTheme="minorHAnsi" w:hAnsiTheme="minorHAnsi" w:cstheme="minorHAnsi"/>
          <w:noProof/>
          <w:sz w:val="24"/>
          <w:szCs w:val="24"/>
        </w:rPr>
        <w:pict>
          <v:shape id="_x0000_i1029" type="#_x0000_t75" alt="" style="width:371pt;height:232pt;mso-width-percent:0;mso-height-percent:0;mso-width-percent:0;mso-height-percent:0">
            <v:imagedata r:id="rId17" o:title=""/>
          </v:shape>
        </w:pict>
      </w: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before="14" w:line="240" w:lineRule="exact"/>
        <w:rPr>
          <w:rFonts w:asciiTheme="minorHAnsi" w:hAnsiTheme="minorHAnsi" w:cstheme="minorHAnsi"/>
          <w:sz w:val="24"/>
          <w:szCs w:val="24"/>
        </w:rPr>
      </w:pPr>
    </w:p>
    <w:p w:rsidR="00BF1CBA" w:rsidRPr="00FA1349" w:rsidRDefault="008F194C">
      <w:pPr>
        <w:spacing w:before="16"/>
        <w:ind w:right="116"/>
        <w:jc w:val="right"/>
        <w:rPr>
          <w:rFonts w:asciiTheme="minorHAnsi" w:eastAsia="Calibri" w:hAnsiTheme="minorHAnsi" w:cstheme="minorHAnsi"/>
          <w:sz w:val="24"/>
          <w:szCs w:val="24"/>
        </w:rPr>
        <w:sectPr w:rsidR="00BF1CBA" w:rsidRPr="00FA1349">
          <w:footerReference w:type="default" r:id="rId18"/>
          <w:pgSz w:w="11920" w:h="16840"/>
          <w:pgMar w:top="780" w:right="1320" w:bottom="280" w:left="1560" w:header="0" w:footer="0" w:gutter="0"/>
          <w:cols w:space="720"/>
        </w:sectPr>
      </w:pPr>
      <w:r w:rsidRPr="00FA1349">
        <w:rPr>
          <w:rFonts w:asciiTheme="minorHAnsi" w:eastAsia="Calibri" w:hAnsiTheme="minorHAnsi" w:cstheme="minorHAnsi"/>
          <w:sz w:val="24"/>
          <w:szCs w:val="24"/>
        </w:rPr>
        <w:t>12</w:t>
      </w:r>
    </w:p>
    <w:p w:rsidR="00BF1CBA" w:rsidRPr="00FA1349" w:rsidRDefault="00BF1CBA">
      <w:pPr>
        <w:spacing w:before="2" w:line="100" w:lineRule="exact"/>
        <w:rPr>
          <w:rFonts w:asciiTheme="minorHAnsi" w:hAnsiTheme="minorHAnsi" w:cstheme="minorHAnsi"/>
          <w:sz w:val="24"/>
          <w:szCs w:val="24"/>
        </w:rPr>
      </w:pPr>
    </w:p>
    <w:p w:rsidR="00BF1CBA" w:rsidRPr="00FA1349" w:rsidRDefault="008F194C">
      <w:pPr>
        <w:ind w:left="154"/>
        <w:rPr>
          <w:rFonts w:asciiTheme="minorHAnsi" w:hAnsiTheme="minorHAnsi" w:cstheme="minorHAnsi"/>
          <w:sz w:val="24"/>
          <w:szCs w:val="24"/>
        </w:rPr>
      </w:pPr>
      <w:r w:rsidRPr="008F194C">
        <w:rPr>
          <w:rFonts w:asciiTheme="minorHAnsi" w:hAnsiTheme="minorHAnsi" w:cstheme="minorHAnsi"/>
          <w:noProof/>
          <w:sz w:val="24"/>
          <w:szCs w:val="24"/>
        </w:rPr>
        <w:pict>
          <v:shape id="_x0000_i1028" type="#_x0000_t75" alt="" style="width:420pt;height:290pt;mso-width-percent:0;mso-height-percent:0;mso-width-percent:0;mso-height-percent:0">
            <v:imagedata r:id="rId19" o:title=""/>
          </v:shape>
        </w:pict>
      </w:r>
    </w:p>
    <w:p w:rsidR="00BF1CBA" w:rsidRPr="00FA1349" w:rsidRDefault="00BF1CBA">
      <w:pPr>
        <w:spacing w:before="5" w:line="180" w:lineRule="exact"/>
        <w:rPr>
          <w:rFonts w:asciiTheme="minorHAnsi" w:hAnsiTheme="minorHAnsi" w:cstheme="minorHAnsi"/>
          <w:sz w:val="24"/>
          <w:szCs w:val="24"/>
        </w:rPr>
      </w:pPr>
    </w:p>
    <w:p w:rsidR="00BF1CBA" w:rsidRPr="00FA1349" w:rsidRDefault="008F194C">
      <w:pPr>
        <w:ind w:left="114"/>
        <w:rPr>
          <w:rFonts w:asciiTheme="minorHAnsi" w:hAnsiTheme="minorHAnsi" w:cstheme="minorHAnsi"/>
          <w:sz w:val="24"/>
          <w:szCs w:val="24"/>
        </w:rPr>
      </w:pPr>
      <w:r w:rsidRPr="008F194C">
        <w:rPr>
          <w:rFonts w:asciiTheme="minorHAnsi" w:hAnsiTheme="minorHAnsi" w:cstheme="minorHAnsi"/>
          <w:noProof/>
          <w:sz w:val="24"/>
          <w:szCs w:val="24"/>
        </w:rPr>
        <w:pict>
          <v:shape id="_x0000_i1027" type="#_x0000_t75" alt="" style="width:424pt;height:292pt;mso-width-percent:0;mso-height-percent:0;mso-width-percent:0;mso-height-percent:0">
            <v:imagedata r:id="rId20" o:title=""/>
          </v:shape>
        </w:pict>
      </w: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before="1" w:line="260" w:lineRule="exact"/>
        <w:rPr>
          <w:rFonts w:asciiTheme="minorHAnsi" w:hAnsiTheme="minorHAnsi" w:cstheme="minorHAnsi"/>
          <w:sz w:val="24"/>
          <w:szCs w:val="24"/>
        </w:rPr>
      </w:pPr>
    </w:p>
    <w:p w:rsidR="00BF1CBA" w:rsidRPr="00FA1349" w:rsidRDefault="008F194C">
      <w:pPr>
        <w:spacing w:before="16"/>
        <w:ind w:right="116"/>
        <w:jc w:val="right"/>
        <w:rPr>
          <w:rFonts w:asciiTheme="minorHAnsi" w:eastAsia="Calibri" w:hAnsiTheme="minorHAnsi" w:cstheme="minorHAnsi"/>
          <w:sz w:val="24"/>
          <w:szCs w:val="24"/>
        </w:rPr>
        <w:sectPr w:rsidR="00BF1CBA" w:rsidRPr="00FA1349">
          <w:footerReference w:type="default" r:id="rId21"/>
          <w:pgSz w:w="11920" w:h="16840"/>
          <w:pgMar w:top="780" w:right="1320" w:bottom="280" w:left="1600" w:header="0" w:footer="0" w:gutter="0"/>
          <w:cols w:space="720"/>
        </w:sectPr>
      </w:pPr>
      <w:r w:rsidRPr="00FA1349">
        <w:rPr>
          <w:rFonts w:asciiTheme="minorHAnsi" w:eastAsia="Calibri" w:hAnsiTheme="minorHAnsi" w:cstheme="minorHAnsi"/>
          <w:sz w:val="24"/>
          <w:szCs w:val="24"/>
        </w:rPr>
        <w:t>13</w:t>
      </w:r>
    </w:p>
    <w:p w:rsidR="00BF1CBA" w:rsidRPr="00FA1349" w:rsidRDefault="008F194C">
      <w:pPr>
        <w:spacing w:before="100"/>
        <w:ind w:left="105"/>
        <w:rPr>
          <w:rFonts w:asciiTheme="minorHAnsi" w:hAnsiTheme="minorHAnsi" w:cstheme="minorHAnsi"/>
          <w:sz w:val="24"/>
          <w:szCs w:val="24"/>
        </w:rPr>
      </w:pPr>
      <w:r w:rsidRPr="008F194C">
        <w:rPr>
          <w:rFonts w:asciiTheme="minorHAnsi" w:hAnsiTheme="minorHAnsi" w:cstheme="minorHAnsi"/>
          <w:noProof/>
          <w:sz w:val="24"/>
          <w:szCs w:val="24"/>
        </w:rPr>
        <w:lastRenderedPageBreak/>
        <w:pict>
          <v:shape id="_x0000_i1026" type="#_x0000_t75" alt="" style="width:450pt;height:312pt;mso-width-percent:0;mso-height-percent:0;mso-width-percent:0;mso-height-percent:0">
            <v:imagedata r:id="rId22" o:title=""/>
          </v:shape>
        </w:pict>
      </w:r>
    </w:p>
    <w:p w:rsidR="00BF1CBA" w:rsidRPr="00FA1349" w:rsidRDefault="00BF1CBA">
      <w:pPr>
        <w:spacing w:before="9" w:line="180" w:lineRule="exact"/>
        <w:rPr>
          <w:rFonts w:asciiTheme="minorHAnsi" w:hAnsiTheme="minorHAnsi" w:cstheme="minorHAnsi"/>
          <w:sz w:val="24"/>
          <w:szCs w:val="24"/>
        </w:rPr>
      </w:pPr>
    </w:p>
    <w:p w:rsidR="00BF1CBA" w:rsidRPr="00FA1349" w:rsidRDefault="008F194C">
      <w:pPr>
        <w:ind w:left="102"/>
        <w:rPr>
          <w:rFonts w:asciiTheme="minorHAnsi" w:hAnsiTheme="minorHAnsi" w:cstheme="minorHAnsi"/>
          <w:sz w:val="24"/>
          <w:szCs w:val="24"/>
        </w:rPr>
      </w:pPr>
      <w:r w:rsidRPr="008F194C">
        <w:rPr>
          <w:rFonts w:asciiTheme="minorHAnsi" w:hAnsiTheme="minorHAnsi" w:cstheme="minorHAnsi"/>
          <w:noProof/>
          <w:sz w:val="24"/>
          <w:szCs w:val="24"/>
        </w:rPr>
        <w:pict>
          <v:shape id="_x0000_i1025" type="#_x0000_t75" alt="" style="width:451pt;height:312pt;mso-width-percent:0;mso-height-percent:0;mso-width-percent:0;mso-height-percent:0">
            <v:imagedata r:id="rId23" o:title=""/>
          </v:shape>
        </w:pict>
      </w:r>
    </w:p>
    <w:p w:rsidR="00BF1CBA" w:rsidRPr="00FA1349" w:rsidRDefault="00BF1CBA">
      <w:pPr>
        <w:spacing w:before="4" w:line="18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8F194C">
      <w:pPr>
        <w:spacing w:before="16"/>
        <w:ind w:right="116"/>
        <w:jc w:val="right"/>
        <w:rPr>
          <w:rFonts w:asciiTheme="minorHAnsi" w:eastAsia="Calibri" w:hAnsiTheme="minorHAnsi" w:cstheme="minorHAnsi"/>
          <w:sz w:val="24"/>
          <w:szCs w:val="24"/>
        </w:rPr>
        <w:sectPr w:rsidR="00BF1CBA" w:rsidRPr="00FA1349">
          <w:footerReference w:type="default" r:id="rId24"/>
          <w:pgSz w:w="11920" w:h="16840"/>
          <w:pgMar w:top="780" w:right="1320" w:bottom="280" w:left="1340" w:header="0" w:footer="0" w:gutter="0"/>
          <w:cols w:space="720"/>
        </w:sectPr>
      </w:pPr>
      <w:r w:rsidRPr="00FA1349">
        <w:rPr>
          <w:rFonts w:asciiTheme="minorHAnsi" w:eastAsia="Calibri" w:hAnsiTheme="minorHAnsi" w:cstheme="minorHAnsi"/>
          <w:sz w:val="24"/>
          <w:szCs w:val="24"/>
        </w:rPr>
        <w:t>14</w:t>
      </w:r>
    </w:p>
    <w:p w:rsidR="00BF1CBA" w:rsidRPr="00FA1349" w:rsidRDefault="008F194C">
      <w:pPr>
        <w:spacing w:before="55"/>
        <w:ind w:left="3809" w:right="3826"/>
        <w:jc w:val="center"/>
        <w:rPr>
          <w:rFonts w:asciiTheme="minorHAnsi" w:hAnsiTheme="minorHAnsi" w:cstheme="minorHAnsi"/>
          <w:sz w:val="24"/>
          <w:szCs w:val="24"/>
        </w:rPr>
      </w:pPr>
      <w:r w:rsidRPr="00FA1349">
        <w:rPr>
          <w:rFonts w:asciiTheme="minorHAnsi" w:hAnsiTheme="minorHAnsi" w:cstheme="minorHAnsi"/>
          <w:sz w:val="24"/>
          <w:szCs w:val="24"/>
        </w:rPr>
        <w:lastRenderedPageBreak/>
        <w:t>Inference</w:t>
      </w: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before="8" w:line="240" w:lineRule="exact"/>
        <w:rPr>
          <w:rFonts w:asciiTheme="minorHAnsi" w:hAnsiTheme="minorHAnsi" w:cstheme="minorHAnsi"/>
          <w:sz w:val="24"/>
          <w:szCs w:val="24"/>
        </w:rPr>
      </w:pPr>
    </w:p>
    <w:p w:rsidR="00BF1CBA" w:rsidRPr="00FA1349" w:rsidRDefault="008F194C">
      <w:pPr>
        <w:ind w:left="100" w:right="352"/>
        <w:rPr>
          <w:rFonts w:asciiTheme="minorHAnsi" w:hAnsiTheme="minorHAnsi" w:cstheme="minorHAnsi"/>
          <w:sz w:val="24"/>
          <w:szCs w:val="24"/>
        </w:rPr>
      </w:pPr>
      <w:r w:rsidRPr="00FA1349">
        <w:rPr>
          <w:rFonts w:asciiTheme="minorHAnsi" w:hAnsiTheme="minorHAnsi" w:cstheme="minorHAnsi"/>
          <w:sz w:val="24"/>
          <w:szCs w:val="24"/>
        </w:rPr>
        <w:t>Although source reduction is the preferred method of reducing risk, environmentally sound recycling shares many of its advantages. Like source reduction, recycling reduces the need</w:t>
      </w:r>
      <w:r w:rsidRPr="00FA1349">
        <w:rPr>
          <w:rFonts w:asciiTheme="minorHAnsi" w:hAnsiTheme="minorHAnsi" w:cstheme="minorHAnsi"/>
          <w:sz w:val="24"/>
          <w:szCs w:val="24"/>
        </w:rPr>
        <w:t xml:space="preserve"> for treatment or disposal of waste and helps conserve energy and natural resources. Where source reduction and recycling are not feasible, waste can be treated. Disposal or other</w:t>
      </w:r>
    </w:p>
    <w:p w:rsidR="00BF1CBA" w:rsidRPr="00FA1349" w:rsidRDefault="008F194C">
      <w:pPr>
        <w:ind w:left="100" w:right="134"/>
        <w:rPr>
          <w:rFonts w:asciiTheme="minorHAnsi" w:hAnsiTheme="minorHAnsi" w:cstheme="minorHAnsi"/>
          <w:sz w:val="24"/>
          <w:szCs w:val="24"/>
        </w:rPr>
        <w:sectPr w:rsidR="00BF1CBA" w:rsidRPr="00FA1349">
          <w:footerReference w:type="default" r:id="rId25"/>
          <w:pgSz w:w="11920" w:h="16840"/>
          <w:pgMar w:top="820" w:right="1320" w:bottom="280" w:left="1340" w:header="0" w:footer="1003" w:gutter="0"/>
          <w:pgNumType w:start="15"/>
          <w:cols w:space="720"/>
        </w:sectPr>
      </w:pPr>
      <w:r w:rsidRPr="00FA1349">
        <w:rPr>
          <w:rFonts w:asciiTheme="minorHAnsi" w:hAnsiTheme="minorHAnsi" w:cstheme="minorHAnsi"/>
          <w:sz w:val="24"/>
          <w:szCs w:val="24"/>
        </w:rPr>
        <w:t xml:space="preserve">releases of a chemical </w:t>
      </w:r>
      <w:proofErr w:type="gramStart"/>
      <w:r w:rsidRPr="00FA1349">
        <w:rPr>
          <w:rFonts w:asciiTheme="minorHAnsi" w:hAnsiTheme="minorHAnsi" w:cstheme="minorHAnsi"/>
          <w:sz w:val="24"/>
          <w:szCs w:val="24"/>
        </w:rPr>
        <w:t>is</w:t>
      </w:r>
      <w:proofErr w:type="gramEnd"/>
      <w:r w:rsidRPr="00FA1349">
        <w:rPr>
          <w:rFonts w:asciiTheme="minorHAnsi" w:hAnsiTheme="minorHAnsi" w:cstheme="minorHAnsi"/>
          <w:sz w:val="24"/>
          <w:szCs w:val="24"/>
        </w:rPr>
        <w:t xml:space="preserve"> viewed as a last resort, to be employed only if the preferred methods of waste management cannot be implemented.</w:t>
      </w:r>
    </w:p>
    <w:p w:rsidR="00BF1CBA" w:rsidRPr="00FA1349" w:rsidRDefault="008F194C">
      <w:pPr>
        <w:spacing w:before="40"/>
        <w:ind w:left="3632" w:right="3648"/>
        <w:jc w:val="center"/>
        <w:rPr>
          <w:rFonts w:asciiTheme="minorHAnsi" w:hAnsiTheme="minorHAnsi" w:cstheme="minorHAnsi"/>
          <w:sz w:val="24"/>
          <w:szCs w:val="24"/>
        </w:rPr>
      </w:pPr>
      <w:r w:rsidRPr="00FA1349">
        <w:rPr>
          <w:rFonts w:asciiTheme="minorHAnsi" w:hAnsiTheme="minorHAnsi" w:cstheme="minorHAnsi"/>
          <w:b/>
          <w:sz w:val="24"/>
          <w:szCs w:val="24"/>
        </w:rPr>
        <w:lastRenderedPageBreak/>
        <w:t>References</w:t>
      </w: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line="200" w:lineRule="exact"/>
        <w:rPr>
          <w:rFonts w:asciiTheme="minorHAnsi" w:hAnsiTheme="minorHAnsi" w:cstheme="minorHAnsi"/>
          <w:sz w:val="24"/>
          <w:szCs w:val="24"/>
        </w:rPr>
      </w:pPr>
    </w:p>
    <w:p w:rsidR="00BF1CBA" w:rsidRPr="00FA1349" w:rsidRDefault="00BF1CBA">
      <w:pPr>
        <w:spacing w:before="3" w:line="220" w:lineRule="exact"/>
        <w:rPr>
          <w:rFonts w:asciiTheme="minorHAnsi" w:hAnsiTheme="minorHAnsi" w:cstheme="minorHAnsi"/>
          <w:sz w:val="24"/>
          <w:szCs w:val="24"/>
        </w:rPr>
      </w:pPr>
    </w:p>
    <w:p w:rsidR="00BF1CBA" w:rsidRPr="00FA1349" w:rsidRDefault="008F194C">
      <w:pPr>
        <w:ind w:left="100"/>
        <w:rPr>
          <w:rFonts w:asciiTheme="minorHAnsi" w:hAnsiTheme="minorHAnsi" w:cstheme="minorHAnsi"/>
          <w:sz w:val="24"/>
          <w:szCs w:val="24"/>
        </w:rPr>
      </w:pPr>
      <w:hyperlink r:id="rId26">
        <w:r w:rsidRPr="00FA1349">
          <w:rPr>
            <w:rFonts w:asciiTheme="minorHAnsi" w:hAnsiTheme="minorHAnsi" w:cstheme="minorHAnsi"/>
            <w:color w:val="0000FF"/>
            <w:sz w:val="24"/>
            <w:szCs w:val="24"/>
            <w:u w:val="single" w:color="0000FF"/>
          </w:rPr>
          <w:t>http://www.epa.gov/ttn/chief</w:t>
        </w:r>
        <w:bookmarkStart w:id="0" w:name="_GoBack"/>
        <w:bookmarkEnd w:id="0"/>
        <w:r w:rsidRPr="00FA1349">
          <w:rPr>
            <w:rFonts w:asciiTheme="minorHAnsi" w:hAnsiTheme="minorHAnsi" w:cstheme="minorHAnsi"/>
            <w:color w:val="0000FF"/>
            <w:sz w:val="24"/>
            <w:szCs w:val="24"/>
            <w:u w:val="single" w:color="0000FF"/>
          </w:rPr>
          <w:t>/net/2008inventory.html</w:t>
        </w:r>
      </w:hyperlink>
    </w:p>
    <w:sectPr w:rsidR="00BF1CBA" w:rsidRPr="00FA1349">
      <w:pgSz w:w="11920" w:h="16840"/>
      <w:pgMar w:top="840" w:right="1320" w:bottom="280" w:left="1340" w:header="0" w:footer="100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194C" w:rsidRDefault="008F194C">
      <w:r>
        <w:separator/>
      </w:r>
    </w:p>
  </w:endnote>
  <w:endnote w:type="continuationSeparator" w:id="0">
    <w:p w:rsidR="008F194C" w:rsidRDefault="008F19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00000003" w:usb1="00000000" w:usb2="00000000" w:usb3="00000000" w:csb0="00000001" w:csb1="00000000"/>
  </w:font>
  <w:font w:name="Calibri">
    <w:panose1 w:val="020F0502020204030204"/>
    <w:charset w:val="00"/>
    <w:family w:val="swiss"/>
    <w:pitch w:val="variable"/>
    <w:sig w:usb0="00000003" w:usb1="00000000" w:usb2="00000000" w:usb3="00000000" w:csb0="00000001" w:csb1="00000000"/>
  </w:font>
  <w:font w:name="unifont">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1CBA" w:rsidRDefault="008F194C">
    <w:pPr>
      <w:spacing w:line="80" w:lineRule="exact"/>
      <w:rPr>
        <w:sz w:val="9"/>
        <w:szCs w:val="9"/>
      </w:rPr>
    </w:pPr>
    <w:r>
      <w:pict>
        <v:shapetype id="_x0000_t202" coordsize="21600,21600" o:spt="202" path="m,l,21600r21600,l21600,xe">
          <v:stroke joinstyle="miter"/>
          <v:path gradientshapeok="t" o:connecttype="rect"/>
        </v:shapetype>
        <v:shape id="_x0000_s2051" type="#_x0000_t202" alt="" style="position:absolute;margin-left:515.9pt;margin-top:780.8pt;width:9.6pt;height:13.05pt;z-index:-251659776;mso-wrap-style:square;mso-wrap-edited:f;mso-width-percent:0;mso-height-percent:0;mso-position-horizontal-relative:page;mso-position-vertical-relative:page;mso-width-percent:0;mso-height-percent:0;v-text-anchor:top" filled="f" stroked="f">
          <v:textbox inset="0,0,0,0">
            <w:txbxContent>
              <w:p w:rsidR="00BF1CBA" w:rsidRDefault="008F194C">
                <w:pPr>
                  <w:spacing w:line="240" w:lineRule="exact"/>
                  <w:ind w:left="40"/>
                  <w:rPr>
                    <w:rFonts w:ascii="Calibri" w:eastAsia="Calibri" w:hAnsi="Calibri" w:cs="Calibri"/>
                    <w:sz w:val="22"/>
                    <w:szCs w:val="22"/>
                  </w:rPr>
                </w:pPr>
                <w:r>
                  <w:fldChar w:fldCharType="begin"/>
                </w:r>
                <w:r>
                  <w:rPr>
                    <w:rFonts w:ascii="Calibri" w:eastAsia="Calibri" w:hAnsi="Calibri" w:cs="Calibri"/>
                    <w:position w:val="1"/>
                    <w:sz w:val="22"/>
                    <w:szCs w:val="22"/>
                  </w:rPr>
                  <w:instrText xml:space="preserve"> PAGE </w:instrText>
                </w:r>
                <w:r>
                  <w:fldChar w:fldCharType="separate"/>
                </w:r>
                <w:r>
                  <w:t>1</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1CBA" w:rsidRDefault="00BF1CBA">
    <w:pPr>
      <w:spacing w:line="0" w:lineRule="atLeast"/>
      <w:rPr>
        <w:sz w:val="0"/>
        <w:szCs w:val="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1CBA" w:rsidRDefault="008F194C">
    <w:pPr>
      <w:spacing w:line="200" w:lineRule="exact"/>
    </w:pPr>
    <w:r>
      <w:pict>
        <v:shapetype id="_x0000_t202" coordsize="21600,21600" o:spt="202" path="m,l,21600r21600,l21600,xe">
          <v:stroke joinstyle="miter"/>
          <v:path gradientshapeok="t" o:connecttype="rect"/>
        </v:shapetype>
        <v:shape id="_x0000_s2050" type="#_x0000_t202" alt="" style="position:absolute;margin-left:510.25pt;margin-top:780.8pt;width:15.3pt;height:13.05pt;z-index:-251658752;mso-wrap-style:square;mso-wrap-edited:f;mso-width-percent:0;mso-height-percent:0;mso-position-horizontal-relative:page;mso-position-vertical-relative:page;mso-width-percent:0;mso-height-percent:0;v-text-anchor:top" filled="f" stroked="f">
          <v:textbox inset="0,0,0,0">
            <w:txbxContent>
              <w:p w:rsidR="00BF1CBA" w:rsidRDefault="008F194C">
                <w:pPr>
                  <w:spacing w:line="240" w:lineRule="exact"/>
                  <w:ind w:left="40"/>
                  <w:rPr>
                    <w:rFonts w:ascii="Calibri" w:eastAsia="Calibri" w:hAnsi="Calibri" w:cs="Calibri"/>
                    <w:sz w:val="22"/>
                    <w:szCs w:val="22"/>
                  </w:rPr>
                </w:pPr>
                <w:r>
                  <w:fldChar w:fldCharType="begin"/>
                </w:r>
                <w:r>
                  <w:rPr>
                    <w:rFonts w:ascii="Calibri" w:eastAsia="Calibri" w:hAnsi="Calibri" w:cs="Calibri"/>
                    <w:position w:val="1"/>
                    <w:sz w:val="22"/>
                    <w:szCs w:val="22"/>
                  </w:rPr>
                  <w:instrText xml:space="preserve"> PAGE </w:instrText>
                </w:r>
                <w:r>
                  <w:fldChar w:fldCharType="separate"/>
                </w:r>
                <w:r>
                  <w:t>10</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1CBA" w:rsidRDefault="00BF1CBA">
    <w:pPr>
      <w:spacing w:line="0" w:lineRule="atLeast"/>
      <w:rPr>
        <w:sz w:val="0"/>
        <w:szCs w:val="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1CBA" w:rsidRDefault="00BF1CBA">
    <w:pPr>
      <w:spacing w:line="0" w:lineRule="atLeast"/>
      <w:rPr>
        <w:sz w:val="0"/>
        <w:szCs w:val="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1CBA" w:rsidRDefault="00BF1CBA">
    <w:pPr>
      <w:spacing w:line="0" w:lineRule="atLeast"/>
      <w:rPr>
        <w:sz w:val="0"/>
        <w:szCs w:val="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1CBA" w:rsidRDefault="00BF1CBA">
    <w:pPr>
      <w:spacing w:line="0" w:lineRule="atLeast"/>
      <w:rPr>
        <w:sz w:val="0"/>
        <w:szCs w:val="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1CBA" w:rsidRDefault="008F194C">
    <w:pPr>
      <w:spacing w:line="200" w:lineRule="exact"/>
    </w:pPr>
    <w:r>
      <w:pict>
        <v:shapetype id="_x0000_t202" coordsize="21600,21600" o:spt="202" path="m,l,21600r21600,l21600,xe">
          <v:stroke joinstyle="miter"/>
          <v:path gradientshapeok="t" o:connecttype="rect"/>
        </v:shapetype>
        <v:shape id="_x0000_s2049" type="#_x0000_t202" alt="" style="position:absolute;margin-left:510.25pt;margin-top:780.8pt;width:15.3pt;height:13.05pt;z-index:-251657728;mso-wrap-style:square;mso-wrap-edited:f;mso-width-percent:0;mso-height-percent:0;mso-position-horizontal-relative:page;mso-position-vertical-relative:page;mso-width-percent:0;mso-height-percent:0;v-text-anchor:top" filled="f" stroked="f">
          <v:textbox inset="0,0,0,0">
            <w:txbxContent>
              <w:p w:rsidR="00BF1CBA" w:rsidRDefault="008F194C">
                <w:pPr>
                  <w:spacing w:line="240" w:lineRule="exact"/>
                  <w:ind w:left="40"/>
                  <w:rPr>
                    <w:rFonts w:ascii="Calibri" w:eastAsia="Calibri" w:hAnsi="Calibri" w:cs="Calibri"/>
                    <w:sz w:val="22"/>
                    <w:szCs w:val="22"/>
                  </w:rPr>
                </w:pPr>
                <w:r>
                  <w:fldChar w:fldCharType="begin"/>
                </w:r>
                <w:r>
                  <w:rPr>
                    <w:rFonts w:ascii="Calibri" w:eastAsia="Calibri" w:hAnsi="Calibri" w:cs="Calibri"/>
                    <w:position w:val="1"/>
                    <w:sz w:val="22"/>
                    <w:szCs w:val="22"/>
                  </w:rPr>
                  <w:instrText xml:space="preserve"> PAGE </w:instrText>
                </w:r>
                <w:r>
                  <w:fldChar w:fldCharType="separate"/>
                </w:r>
                <w:r>
                  <w:t>15</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194C" w:rsidRDefault="008F194C">
      <w:r>
        <w:separator/>
      </w:r>
    </w:p>
  </w:footnote>
  <w:footnote w:type="continuationSeparator" w:id="0">
    <w:p w:rsidR="008F194C" w:rsidRDefault="008F19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8752352"/>
      <w:placeholder>
        <w:docPart w:val="D7B8736BBA96684C99ADAA11A13674D1"/>
      </w:placeholder>
      <w:temporary/>
      <w:showingPlcHdr/>
      <w15:appearance w15:val="hidden"/>
    </w:sdtPr>
    <w:sdtContent>
      <w:p w:rsidR="00FA1349" w:rsidRDefault="00FA1349">
        <w:pPr>
          <w:pStyle w:val="Header"/>
        </w:pPr>
        <w:r>
          <w:t>[Type here]</w:t>
        </w:r>
      </w:p>
    </w:sdtContent>
  </w:sdt>
  <w:p w:rsidR="00FA1349" w:rsidRDefault="00FA13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FC0C70"/>
    <w:multiLevelType w:val="multilevel"/>
    <w:tmpl w:val="A2621CF8"/>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1CBA"/>
    <w:rsid w:val="008F194C"/>
    <w:rsid w:val="00BF1CBA"/>
    <w:rsid w:val="00F53191"/>
    <w:rsid w:val="00FA13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045F48A"/>
  <w15:docId w15:val="{5EB1D313-16E6-F646-95E8-6CC9B863C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FA1349"/>
    <w:pPr>
      <w:tabs>
        <w:tab w:val="center" w:pos="4680"/>
        <w:tab w:val="right" w:pos="9360"/>
      </w:tabs>
    </w:pPr>
  </w:style>
  <w:style w:type="character" w:customStyle="1" w:styleId="HeaderChar">
    <w:name w:val="Header Char"/>
    <w:basedOn w:val="DefaultParagraphFont"/>
    <w:link w:val="Header"/>
    <w:uiPriority w:val="99"/>
    <w:rsid w:val="00FA1349"/>
  </w:style>
  <w:style w:type="paragraph" w:styleId="Footer">
    <w:name w:val="footer"/>
    <w:basedOn w:val="Normal"/>
    <w:link w:val="FooterChar"/>
    <w:uiPriority w:val="99"/>
    <w:unhideWhenUsed/>
    <w:rsid w:val="00FA1349"/>
    <w:pPr>
      <w:tabs>
        <w:tab w:val="center" w:pos="4680"/>
        <w:tab w:val="right" w:pos="9360"/>
      </w:tabs>
    </w:pPr>
  </w:style>
  <w:style w:type="character" w:customStyle="1" w:styleId="FooterChar">
    <w:name w:val="Footer Char"/>
    <w:basedOn w:val="DefaultParagraphFont"/>
    <w:link w:val="Footer"/>
    <w:uiPriority w:val="99"/>
    <w:rsid w:val="00FA1349"/>
  </w:style>
  <w:style w:type="paragraph" w:styleId="BalloonText">
    <w:name w:val="Balloon Text"/>
    <w:basedOn w:val="Normal"/>
    <w:link w:val="BalloonTextChar"/>
    <w:uiPriority w:val="99"/>
    <w:semiHidden/>
    <w:unhideWhenUsed/>
    <w:rsid w:val="00F53191"/>
    <w:rPr>
      <w:sz w:val="18"/>
      <w:szCs w:val="18"/>
    </w:rPr>
  </w:style>
  <w:style w:type="character" w:customStyle="1" w:styleId="BalloonTextChar">
    <w:name w:val="Balloon Text Char"/>
    <w:basedOn w:val="DefaultParagraphFont"/>
    <w:link w:val="BalloonText"/>
    <w:uiPriority w:val="99"/>
    <w:semiHidden/>
    <w:rsid w:val="00F5319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footer" Target="footer5.xml"/><Relationship Id="rId26" Type="http://schemas.openxmlformats.org/officeDocument/2006/relationships/hyperlink" Target="http://www.epa.gov/ttn/chief/net/2008inventory.html" TargetMode="External"/><Relationship Id="rId3" Type="http://schemas.openxmlformats.org/officeDocument/2006/relationships/settings" Target="settings.xml"/><Relationship Id="rId21" Type="http://schemas.openxmlformats.org/officeDocument/2006/relationships/footer" Target="footer6.xml"/><Relationship Id="rId7" Type="http://schemas.openxmlformats.org/officeDocument/2006/relationships/header" Target="header1.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footer" Target="footer8.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8.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footer" Target="footer7.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10.jpeg"/><Relationship Id="rId28" Type="http://schemas.openxmlformats.org/officeDocument/2006/relationships/glossaryDocument" Target="glossary/document.xml"/><Relationship Id="rId10" Type="http://schemas.openxmlformats.org/officeDocument/2006/relationships/footer" Target="footer2.xml"/><Relationship Id="rId19"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9.jpe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7B8736BBA96684C99ADAA11A13674D1"/>
        <w:category>
          <w:name w:val="General"/>
          <w:gallery w:val="placeholder"/>
        </w:category>
        <w:types>
          <w:type w:val="bbPlcHdr"/>
        </w:types>
        <w:behaviors>
          <w:behavior w:val="content"/>
        </w:behaviors>
        <w:guid w:val="{20512FF5-07F4-5646-A3E1-471A82C11983}"/>
      </w:docPartPr>
      <w:docPartBody>
        <w:p w:rsidR="00000000" w:rsidRDefault="008D5D2E" w:rsidP="008D5D2E">
          <w:pPr>
            <w:pStyle w:val="D7B8736BBA96684C99ADAA11A13674D1"/>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00000003" w:usb1="00000000" w:usb2="00000000" w:usb3="00000000" w:csb0="00000001" w:csb1="00000000"/>
  </w:font>
  <w:font w:name="Calibri">
    <w:panose1 w:val="020F0502020204030204"/>
    <w:charset w:val="00"/>
    <w:family w:val="swiss"/>
    <w:pitch w:val="variable"/>
    <w:sig w:usb0="00000003" w:usb1="00000000" w:usb2="00000000" w:usb3="00000000" w:csb0="00000001" w:csb1="00000000"/>
  </w:font>
  <w:font w:name="unifont">
    <w:altName w:val="Cambria"/>
    <w:panose1 w:val="020B0604020202020204"/>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D2E"/>
    <w:rsid w:val="008D5D2E"/>
    <w:rsid w:val="00C843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7B8736BBA96684C99ADAA11A13674D1">
    <w:name w:val="D7B8736BBA96684C99ADAA11A13674D1"/>
    <w:rsid w:val="008D5D2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1950</Words>
  <Characters>11116</Characters>
  <Application>Microsoft Office Word</Application>
  <DocSecurity>0</DocSecurity>
  <Lines>92</Lines>
  <Paragraphs>26</Paragraphs>
  <ScaleCrop>false</ScaleCrop>
  <Company/>
  <LinksUpToDate>false</LinksUpToDate>
  <CharactersWithSpaces>13040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Ankita Dutta</cp:lastModifiedBy>
  <cp:revision>2</cp:revision>
  <cp:lastPrinted>2018-05-24T15:27:00Z</cp:lastPrinted>
  <dcterms:created xsi:type="dcterms:W3CDTF">2018-05-24T15:30:00Z</dcterms:created>
  <dcterms:modified xsi:type="dcterms:W3CDTF">2018-05-24T15:30:00Z</dcterms:modified>
</cp:coreProperties>
</file>